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A97C44" w:rsidP="51CB0C00" w:rsidRDefault="00A97C44" w14:paraId="702E9EC7" w14:textId="77777777">
      <w:pPr>
        <w:pStyle w:val="Heading1chapter"/>
        <w:ind w:left="0"/>
        <w:rPr>
          <w:rFonts w:ascii="Times New Roman" w:hAnsi="Times New Roman" w:eastAsia="Times New Roman" w:cs="Times New Roman"/>
        </w:rPr>
      </w:pPr>
      <w:r w:rsidRPr="51CB0C00" w:rsidR="51CB0C00">
        <w:rPr>
          <w:rFonts w:ascii="Times New Roman" w:hAnsi="Times New Roman" w:eastAsia="Times New Roman" w:cs="Times New Roman"/>
        </w:rPr>
        <w:t>Certificate of Originality</w:t>
      </w:r>
    </w:p>
    <w:p w:rsidR="00A97C44" w:rsidP="16EEEE47" w:rsidRDefault="00A97C44" w14:paraId="478E1B33" w14:textId="4D4FB1FF">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This is to certify that the project report entitled </w:t>
      </w:r>
      <w:r w:rsidRPr="243FE9D9" w:rsidR="2563BAB2">
        <w:rPr>
          <w:rStyle w:val="Strong"/>
          <w:rFonts w:ascii="Times New Roman" w:hAnsi="Times New Roman" w:eastAsia="Times New Roman" w:cs="Times New Roman"/>
          <w:bdr w:val="none" w:color="000000" w:sz="0" w:space="0"/>
        </w:rPr>
        <w:t>"Hotel Room Booking Website with Assistant Chatbot"</w:t>
      </w:r>
      <w:r w:rsidRPr="243FE9D9" w:rsidR="2563BAB2">
        <w:rPr>
          <w:rFonts w:ascii="Times New Roman" w:hAnsi="Times New Roman" w:eastAsia="Times New Roman" w:cs="Times New Roman"/>
          <w:bdr w:val="none" w:color="000000" w:sz="0" w:space="0"/>
        </w:rPr>
        <w:t xml:space="preserve"> submitted to </w:t>
      </w:r>
      <w:r w:rsidRPr="243FE9D9" w:rsidR="2563BAB2">
        <w:rPr>
          <w:rStyle w:val="Strong"/>
          <w:rFonts w:ascii="Times New Roman" w:hAnsi="Times New Roman" w:eastAsia="Times New Roman" w:cs="Times New Roman"/>
          <w:bdr w:val="none" w:color="000000" w:sz="0" w:space="0"/>
        </w:rPr>
        <w:t>Indira Gandhi National Open University (IGNOU)</w:t>
      </w:r>
      <w:r w:rsidRPr="243FE9D9" w:rsidR="2563BAB2">
        <w:rPr>
          <w:rFonts w:ascii="Times New Roman" w:hAnsi="Times New Roman" w:eastAsia="Times New Roman" w:cs="Times New Roman"/>
          <w:bdr w:val="none" w:color="000000" w:sz="0" w:space="0"/>
        </w:rPr>
        <w:t xml:space="preserve"> in partial fulfilment of the requirements for the award of the degree of </w:t>
      </w:r>
      <w:r w:rsidRPr="243FE9D9" w:rsidR="2563BAB2">
        <w:rPr>
          <w:rStyle w:val="Strong"/>
          <w:rFonts w:ascii="Times New Roman" w:hAnsi="Times New Roman" w:eastAsia="Times New Roman" w:cs="Times New Roman"/>
          <w:bdr w:val="none" w:color="000000" w:sz="0" w:space="0"/>
        </w:rPr>
        <w:t>Bachelor of Computer Applications (BCA)</w:t>
      </w:r>
      <w:r w:rsidRPr="243FE9D9" w:rsidR="2563BAB2">
        <w:rPr>
          <w:rFonts w:ascii="Times New Roman" w:hAnsi="Times New Roman" w:eastAsia="Times New Roman" w:cs="Times New Roman"/>
          <w:bdr w:val="none" w:color="000000" w:sz="0" w:space="0"/>
        </w:rPr>
        <w:t xml:space="preserve"> is an original piece of work carried out by </w:t>
      </w:r>
      <w:r w:rsidRPr="243FE9D9" w:rsidR="2563BAB2">
        <w:rPr>
          <w:rStyle w:val="Strong"/>
          <w:rFonts w:ascii="Times New Roman" w:hAnsi="Times New Roman" w:eastAsia="Times New Roman" w:cs="Times New Roman"/>
          <w:bdr w:val="none" w:color="000000" w:sz="0" w:space="0"/>
        </w:rPr>
        <w:t>Mr. Nikhil.P.</w:t>
      </w:r>
      <w:r w:rsidRPr="51CB0C00" w:rsidR="51CB0C00">
        <w:rPr>
          <w:rStyle w:val="Strong"/>
          <w:rFonts w:ascii="Times New Roman" w:hAnsi="Times New Roman" w:eastAsia="Times New Roman" w:cs="Times New Roman"/>
        </w:rPr>
        <w:t>N</w:t>
      </w:r>
      <w:r w:rsidRPr="51CB0C00" w:rsidR="51CB0C00">
        <w:rPr>
          <w:rFonts w:ascii="Times New Roman" w:hAnsi="Times New Roman" w:eastAsia="Times New Roman" w:cs="Times New Roman"/>
        </w:rPr>
        <w:t xml:space="preserve">, bearing Enrolment Number </w:t>
      </w:r>
      <w:r w:rsidRPr="51CB0C00" w:rsidR="51CB0C00">
        <w:rPr>
          <w:rStyle w:val="Strong"/>
          <w:rFonts w:ascii="Times New Roman" w:hAnsi="Times New Roman" w:eastAsia="Times New Roman" w:cs="Times New Roman"/>
        </w:rPr>
        <w:t>2350526613</w:t>
      </w:r>
      <w:r w:rsidRPr="51CB0C00" w:rsidR="51CB0C00">
        <w:rPr>
          <w:rFonts w:ascii="Times New Roman" w:hAnsi="Times New Roman" w:eastAsia="Times New Roman" w:cs="Times New Roman"/>
        </w:rPr>
        <w:t xml:space="preserve">, under the guidance of </w:t>
      </w:r>
      <w:r w:rsidRPr="51CB0C00" w:rsidR="51CB0C00">
        <w:rPr>
          <w:rStyle w:val="Strong"/>
          <w:rFonts w:ascii="Times New Roman" w:hAnsi="Times New Roman" w:eastAsia="Times New Roman" w:cs="Times New Roman"/>
        </w:rPr>
        <w:t xml:space="preserve">Mrs. </w:t>
      </w:r>
      <w:r w:rsidRPr="51CB0C00" w:rsidR="51CB0C00">
        <w:rPr>
          <w:rStyle w:val="Strong"/>
          <w:rFonts w:ascii="Times New Roman" w:hAnsi="Times New Roman" w:eastAsia="Times New Roman" w:cs="Times New Roman"/>
        </w:rPr>
        <w:t>Anjali.v</w:t>
      </w:r>
    </w:p>
    <w:p w:rsidR="00A97C44" w:rsidP="16EEEE47" w:rsidRDefault="00A97C44" w14:paraId="31B64460" w14:textId="77777777">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The matter embodied in this project report is a genuine work done by the student and has not been submitted in part or in full, whether to this University or to any other University or Institute, for the fulfilment of the requirement of any course of study.</w:t>
      </w:r>
    </w:p>
    <w:p w:rsidR="00A97C44" w:rsidP="16EEEE47" w:rsidRDefault="00A97C44" w14:paraId="3869F057" w14:textId="77777777">
      <w:pPr>
        <w:pStyle w:val="BodyText"/>
        <w:jc w:val="both"/>
        <w:rPr>
          <w:b w:val="1"/>
          <w:bCs w:val="1"/>
          <w:bdr w:val="single" w:color="334155" w:sz="8" w:space="0"/>
        </w:rPr>
      </w:pPr>
      <w:r w:rsidRPr="243FE9D9" w:rsidR="2563BAB2">
        <w:rPr>
          <w:rFonts w:ascii="Times New Roman" w:hAnsi="Times New Roman" w:eastAsia="Times New Roman" w:cs="Times New Roman"/>
          <w:bdr w:val="none" w:color="000000" w:sz="0" w:space="0"/>
        </w:rPr>
        <w:t>It is further certified that the student has fulfilled all the conditions of eligibility for submitting the project report.</w:t>
      </w:r>
    </w:p>
    <w:tbl>
      <w:tblPr>
        <w:tblW w:w="9114" w:type="dxa"/>
        <w:tblLayout w:type="fixed"/>
        <w:tblCellMar>
          <w:left w:w="0" w:type="dxa"/>
          <w:right w:w="0" w:type="dxa"/>
        </w:tblCellMar>
        <w:tblLook w:val="0000" w:firstRow="0" w:lastRow="0" w:firstColumn="0" w:lastColumn="0" w:noHBand="0" w:noVBand="0"/>
      </w:tblPr>
      <w:tblGrid>
        <w:gridCol w:w="4110"/>
        <w:gridCol w:w="5004"/>
      </w:tblGrid>
      <w:tr w:rsidTr="51CB0C00" w14:paraId="0D98E3E5" w14:textId="77777777">
        <w:trPr>
          <w:trHeight w:val="5325"/>
        </w:trPr>
        <w:tc>
          <w:tcPr>
            <w:tcW w:w="4110" w:type="dxa"/>
            <w:tcMar/>
          </w:tcPr>
          <w:p w:rsidR="00A97C44" w:rsidP="16EEEE47" w:rsidRDefault="00A97C44" w14:paraId="53360ECC" w14:textId="77777777">
            <w:pPr>
              <w:pStyle w:val="TableContents"/>
              <w:spacing w:before="998"/>
            </w:pPr>
            <w:r w:rsidRPr="243FE9D9" w:rsidR="2563BAB2">
              <w:rPr>
                <w:rFonts w:ascii="Times New Roman" w:hAnsi="Times New Roman" w:eastAsia="Times New Roman" w:cs="Times New Roman"/>
                <w:b w:val="1"/>
                <w:bCs w:val="1"/>
                <w:bdr w:val="single" w:color="334155" w:sz="8" w:space="0"/>
              </w:rPr>
              <w:t>Signature of the Student</w:t>
            </w:r>
          </w:p>
          <w:p w:rsidR="51CB0C00" w:rsidP="51CB0C00" w:rsidRDefault="51CB0C00" w14:paraId="49002C80" w14:textId="313753B0">
            <w:pPr>
              <w:pStyle w:val="TableContents"/>
              <w:spacing w:before="360" w:beforeAutospacing="off"/>
            </w:pPr>
            <w:r w:rsidRPr="51CB0C00" w:rsidR="51CB0C00">
              <w:rPr>
                <w:rFonts w:ascii="Times New Roman" w:hAnsi="Times New Roman" w:eastAsia="Times New Roman" w:cs="Times New Roman"/>
                <w:b w:val="1"/>
                <w:bCs w:val="1"/>
              </w:rPr>
              <w:t>Name &amp; Address of the student</w:t>
            </w:r>
          </w:p>
          <w:p w:rsidR="00A97C44" w:rsidP="51CB0C00" w:rsidRDefault="00A97C44" w14:paraId="3AD0A47F" w14:textId="60689335">
            <w:pPr>
              <w:pStyle w:val="TableContents"/>
              <w:spacing w:after="0" w:afterAutospacing="off" w:line="240" w:lineRule="auto"/>
            </w:pPr>
            <w:r w:rsidRPr="51CB0C00" w:rsidR="51CB0C00">
              <w:rPr>
                <w:rFonts w:ascii="Times New Roman" w:hAnsi="Times New Roman" w:eastAsia="Times New Roman" w:cs="Times New Roman"/>
                <w:b w:val="1"/>
                <w:bCs w:val="1"/>
                <w:color w:val="64748B"/>
              </w:rPr>
              <w:t>Name: Nikhil P N</w:t>
            </w:r>
          </w:p>
          <w:p w:rsidR="00A97C44" w:rsidP="51CB0C00" w:rsidRDefault="00A97C44" w14:paraId="7A429329" w14:textId="18269F5D">
            <w:pPr>
              <w:pStyle w:val="TableContents"/>
              <w:spacing w:after="0" w:afterAutospacing="off" w:line="240" w:lineRule="auto"/>
            </w:pPr>
            <w:r>
              <w:br/>
            </w:r>
            <w:r w:rsidRPr="51CB0C00" w:rsidR="51CB0C00">
              <w:rPr>
                <w:rFonts w:ascii="Times New Roman" w:hAnsi="Times New Roman" w:eastAsia="Times New Roman" w:cs="Times New Roman"/>
                <w:b w:val="1"/>
                <w:bCs w:val="1"/>
                <w:color w:val="64748B"/>
              </w:rPr>
              <w:t>Pokkaruparambil(H),</w:t>
            </w:r>
          </w:p>
          <w:p w:rsidR="00A97C44" w:rsidP="51CB0C00" w:rsidRDefault="00A97C44" w14:paraId="7C61736C" w14:textId="607429C4">
            <w:pPr>
              <w:pStyle w:val="TableContents"/>
              <w:spacing w:after="0" w:afterAutospacing="off" w:line="240" w:lineRule="auto"/>
            </w:pPr>
            <w:r w:rsidRPr="51CB0C00" w:rsidR="51CB0C00">
              <w:rPr>
                <w:rFonts w:ascii="Times New Roman" w:hAnsi="Times New Roman" w:eastAsia="Times New Roman" w:cs="Times New Roman"/>
                <w:b w:val="1"/>
                <w:bCs w:val="1"/>
                <w:color w:val="64748B"/>
              </w:rPr>
              <w:t>Thanissery.p.o</w:t>
            </w:r>
          </w:p>
          <w:p w:rsidR="00A97C44" w:rsidP="51CB0C00" w:rsidRDefault="00A97C44" w14:paraId="0D4A6D55" w14:textId="128790B3">
            <w:pPr>
              <w:pStyle w:val="TableContents"/>
              <w:spacing w:after="0" w:afterAutospacing="off" w:line="240" w:lineRule="auto"/>
            </w:pPr>
            <w:r w:rsidRPr="51CB0C00" w:rsidR="51CB0C00">
              <w:rPr>
                <w:rFonts w:ascii="Times New Roman" w:hAnsi="Times New Roman" w:eastAsia="Times New Roman" w:cs="Times New Roman"/>
                <w:b w:val="1"/>
                <w:bCs w:val="1"/>
                <w:color w:val="64748B"/>
              </w:rPr>
              <w:t>Irinjalakuda,</w:t>
            </w:r>
          </w:p>
          <w:p w:rsidR="00A97C44" w:rsidP="51CB0C00" w:rsidRDefault="00A97C44" w14:paraId="1EB7B791" w14:textId="77788775">
            <w:pPr>
              <w:pStyle w:val="TableContents"/>
              <w:spacing w:after="0" w:afterAutospacing="off" w:line="240" w:lineRule="auto"/>
              <w:rPr>
                <w:rFonts w:ascii="Times New Roman" w:hAnsi="Times New Roman" w:eastAsia="Times New Roman" w:cs="Times New Roman"/>
                <w:b w:val="1"/>
                <w:bCs w:val="1"/>
                <w:color w:val="64748B"/>
              </w:rPr>
            </w:pPr>
            <w:r w:rsidRPr="51CB0C00" w:rsidR="51CB0C00">
              <w:rPr>
                <w:rFonts w:ascii="Times New Roman" w:hAnsi="Times New Roman" w:eastAsia="Times New Roman" w:cs="Times New Roman"/>
                <w:b w:val="1"/>
                <w:bCs w:val="1"/>
                <w:color w:val="64748B"/>
              </w:rPr>
              <w:t>Pin:680701</w:t>
            </w:r>
          </w:p>
          <w:p w:rsidR="00A97C44" w:rsidP="51CB0C00" w:rsidRDefault="00A97C44" w14:paraId="4B6B8709" w14:textId="1CD83C8C">
            <w:pPr>
              <w:pStyle w:val="TableContents"/>
              <w:spacing w:after="0" w:afterAutospacing="off" w:line="240" w:lineRule="auto"/>
              <w:rPr>
                <w:rFonts w:ascii="Times New Roman" w:hAnsi="Times New Roman" w:eastAsia="Times New Roman" w:cs="Times New Roman"/>
                <w:b w:val="1"/>
                <w:bCs w:val="1"/>
                <w:color w:val="64748B"/>
              </w:rPr>
            </w:pPr>
          </w:p>
          <w:p w:rsidR="00A97C44" w:rsidP="51CB0C00" w:rsidRDefault="00A97C44" w14:paraId="5BE2961A" w14:textId="3FFD356F">
            <w:pPr>
              <w:pStyle w:val="TableContents"/>
              <w:spacing w:after="0" w:afterAutospacing="off"/>
              <w:rPr>
                <w:rFonts w:ascii="Times New Roman" w:hAnsi="Times New Roman" w:eastAsia="Times New Roman" w:cs="Times New Roman"/>
                <w:b w:val="1"/>
                <w:bCs w:val="1"/>
                <w:color w:val="64748B"/>
              </w:rPr>
            </w:pPr>
            <w:r>
              <w:br/>
            </w:r>
          </w:p>
        </w:tc>
        <w:tc>
          <w:tcPr>
            <w:tcW w:w="5004" w:type="dxa"/>
            <w:tcMar/>
          </w:tcPr>
          <w:p w:rsidR="00A97C44" w:rsidP="51CB0C00" w:rsidRDefault="00A97C44" w14:paraId="0EE6159E" w14:textId="6B350A11">
            <w:pPr>
              <w:pStyle w:val="TableContents"/>
              <w:spacing w:before="998" w:after="283"/>
            </w:pPr>
            <w:r w:rsidRPr="51CB0C00" w:rsidR="51CB0C00">
              <w:rPr>
                <w:rFonts w:ascii="Times New Roman" w:hAnsi="Times New Roman" w:eastAsia="Times New Roman" w:cs="Times New Roman"/>
                <w:b w:val="1"/>
                <w:bCs w:val="1"/>
              </w:rPr>
              <w:t>Signature of the Guide</w:t>
            </w:r>
          </w:p>
          <w:p w:rsidR="00A97C44" w:rsidP="51CB0C00" w:rsidRDefault="00A97C44" w14:paraId="571D8E5C" w14:textId="1E1A7795">
            <w:pPr>
              <w:pStyle w:val="TableContents"/>
              <w:spacing w:before="360" w:beforeAutospacing="off" w:after="283"/>
            </w:pPr>
            <w:r w:rsidRPr="51CB0C00" w:rsidR="51CB0C00">
              <w:rPr>
                <w:rFonts w:ascii="Times New Roman" w:hAnsi="Times New Roman" w:eastAsia="Times New Roman" w:cs="Times New Roman"/>
                <w:b w:val="1"/>
                <w:bCs w:val="1"/>
              </w:rPr>
              <w:t>Name,Designation Address of the Guide</w:t>
            </w:r>
          </w:p>
          <w:p w:rsidR="00A97C44" w:rsidP="51CB0C00" w:rsidRDefault="00A97C44" w14:paraId="55C5B2C8" w14:textId="64948C30">
            <w:pPr>
              <w:pStyle w:val="TableContents"/>
              <w:spacing w:after="0" w:afterAutospacing="off" w:line="240" w:lineRule="auto"/>
              <w:rPr>
                <w:rFonts w:ascii="Times New Roman" w:hAnsi="Times New Roman" w:eastAsia="Times New Roman" w:cs="Times New Roman"/>
                <w:b w:val="1"/>
                <w:bCs w:val="1"/>
                <w:color w:val="64748B"/>
              </w:rPr>
            </w:pPr>
            <w:r w:rsidRPr="51CB0C00" w:rsidR="51CB0C00">
              <w:rPr>
                <w:rFonts w:ascii="Times New Roman" w:hAnsi="Times New Roman" w:eastAsia="Times New Roman" w:cs="Times New Roman"/>
                <w:b w:val="1"/>
                <w:bCs w:val="1"/>
                <w:color w:val="64748B"/>
              </w:rPr>
              <w:t>Name: Anjali V</w:t>
            </w:r>
          </w:p>
          <w:p w:rsidR="00A97C44" w:rsidP="51CB0C00" w:rsidRDefault="00A97C44" w14:paraId="27ED16F4" w14:textId="6FB26B26">
            <w:pPr>
              <w:pStyle w:val="TableContents"/>
              <w:spacing w:after="0" w:afterAutospacing="off" w:line="240" w:lineRule="auto"/>
            </w:pPr>
            <w:r>
              <w:br/>
            </w:r>
            <w:r w:rsidRPr="51CB0C00" w:rsidR="51CB0C00">
              <w:rPr>
                <w:rFonts w:ascii="Times New Roman" w:hAnsi="Times New Roman" w:eastAsia="Times New Roman" w:cs="Times New Roman"/>
                <w:b w:val="1"/>
                <w:bCs w:val="1"/>
                <w:color w:val="64748B"/>
              </w:rPr>
              <w:t>Designation:Senior Software Engineer</w:t>
            </w:r>
          </w:p>
          <w:p w:rsidR="00A97C44" w:rsidP="51CB0C00" w:rsidRDefault="00A97C44" w14:paraId="764B7AB0" w14:textId="0DEDAB6B">
            <w:pPr>
              <w:pStyle w:val="TableContents"/>
              <w:spacing w:after="0" w:afterAutospacing="off" w:line="240" w:lineRule="auto"/>
            </w:pPr>
            <w:r w:rsidRPr="51CB0C00" w:rsidR="51CB0C00">
              <w:rPr>
                <w:rFonts w:ascii="Times New Roman" w:hAnsi="Times New Roman" w:eastAsia="Times New Roman" w:cs="Times New Roman"/>
                <w:b w:val="1"/>
                <w:bCs w:val="1"/>
                <w:color w:val="64748B"/>
              </w:rPr>
              <w:t>Vattaparambath</w:t>
            </w:r>
            <w:r w:rsidRPr="51CB0C00" w:rsidR="51CB0C00">
              <w:rPr>
                <w:rFonts w:ascii="Times New Roman" w:hAnsi="Times New Roman" w:eastAsia="Times New Roman" w:cs="Times New Roman"/>
                <w:b w:val="1"/>
                <w:bCs w:val="1"/>
                <w:color w:val="64748B"/>
              </w:rPr>
              <w:t xml:space="preserve"> House Kaipilly,Ringroad </w:t>
            </w:r>
            <w:r w:rsidRPr="51CB0C00" w:rsidR="51CB0C00">
              <w:rPr>
                <w:rFonts w:ascii="Times New Roman" w:hAnsi="Times New Roman" w:eastAsia="Times New Roman" w:cs="Times New Roman"/>
                <w:b w:val="1"/>
                <w:bCs w:val="1"/>
                <w:color w:val="64748B"/>
              </w:rPr>
              <w:t>Arimpur.P.O</w:t>
            </w:r>
            <w:r w:rsidRPr="51CB0C00" w:rsidR="51CB0C00">
              <w:rPr>
                <w:rFonts w:ascii="Times New Roman" w:hAnsi="Times New Roman" w:eastAsia="Times New Roman" w:cs="Times New Roman"/>
                <w:b w:val="1"/>
                <w:bCs w:val="1"/>
                <w:color w:val="64748B"/>
              </w:rPr>
              <w:t>,</w:t>
            </w:r>
          </w:p>
          <w:p w:rsidR="00A97C44" w:rsidP="51CB0C00" w:rsidRDefault="00A97C44" w14:paraId="4BCDD63E" w14:textId="1B5E9EE9">
            <w:pPr>
              <w:pStyle w:val="TableContents"/>
              <w:spacing w:after="0" w:afterAutospacing="off" w:line="240" w:lineRule="auto"/>
            </w:pPr>
            <w:r w:rsidRPr="51CB0C00" w:rsidR="51CB0C00">
              <w:rPr>
                <w:rFonts w:ascii="Times New Roman" w:hAnsi="Times New Roman" w:eastAsia="Times New Roman" w:cs="Times New Roman"/>
                <w:b w:val="1"/>
                <w:bCs w:val="1"/>
                <w:color w:val="64748B"/>
              </w:rPr>
              <w:t>Thrissur</w:t>
            </w:r>
          </w:p>
          <w:p w:rsidR="00A97C44" w:rsidP="16EEEE47" w:rsidRDefault="00A97C44" w14:paraId="47E74041" w14:textId="6B911372">
            <w:pPr>
              <w:pStyle w:val="TableContents"/>
              <w:spacing w:after="283"/>
              <w:rPr>
                <w:rFonts w:ascii="Times New Roman" w:hAnsi="Times New Roman" w:eastAsia="Times New Roman" w:cs="Times New Roman"/>
                <w:b w:val="1"/>
                <w:bCs w:val="1"/>
                <w:color w:val="64748B"/>
              </w:rPr>
            </w:pPr>
          </w:p>
        </w:tc>
      </w:tr>
    </w:tbl>
    <w:p w:rsidR="00A97C44" w:rsidP="51CB0C00" w:rsidRDefault="00A97C44" w14:paraId="3D6B7958" w14:textId="77777777">
      <w:pPr>
        <w:pStyle w:val="Heading1chapter"/>
        <w:ind w:left="0"/>
        <w:rPr>
          <w:rFonts w:ascii="Times New Roman" w:hAnsi="Times New Roman" w:eastAsia="Times New Roman" w:cs="Times New Roman"/>
          <w:bdr w:val="none" w:color="000000" w:sz="0" w:space="0"/>
        </w:rPr>
      </w:pPr>
      <w:r w:rsidRPr="243FE9D9" w:rsidR="111A8C6D">
        <w:rPr>
          <w:rFonts w:ascii="Times New Roman" w:hAnsi="Times New Roman" w:eastAsia="Times New Roman" w:cs="Times New Roman"/>
          <w:bdr w:val="none" w:color="000000" w:sz="0" w:space="0"/>
        </w:rPr>
        <w:t>Acknowledgement</w:t>
      </w:r>
    </w:p>
    <w:p w:rsidR="00A97C44" w:rsidP="16EEEE47" w:rsidRDefault="00A97C44" w14:paraId="5F1B04CD" w14:textId="5BAFB6F2">
      <w:pPr>
        <w:pStyle w:val="BodyText"/>
        <w:jc w:val="both"/>
        <w:rPr>
          <w:rFonts w:ascii="Times New Roman" w:hAnsi="Times New Roman" w:eastAsia="Times New Roman" w:cs="Times New Roman"/>
          <w:bdr w:val="none" w:color="000000" w:sz="0" w:space="0"/>
        </w:rPr>
      </w:pPr>
      <w:r w:rsidRPr="16EEEE47" w:rsidR="2563BAB2">
        <w:rPr>
          <w:rFonts w:ascii="Times New Roman" w:hAnsi="Times New Roman" w:eastAsia="Times New Roman" w:cs="Times New Roman"/>
        </w:rPr>
        <w:t xml:space="preserve">I would like to express my sincere gratitude to </w:t>
      </w:r>
      <w:r w:rsidRPr="16EEEE47" w:rsidR="2563BAB2">
        <w:rPr>
          <w:rStyle w:val="Strong"/>
          <w:rFonts w:ascii="Times New Roman" w:hAnsi="Times New Roman" w:eastAsia="Times New Roman" w:cs="Times New Roman"/>
        </w:rPr>
        <w:t>Indira Gandhi National Open University (IGNOU)</w:t>
      </w:r>
      <w:r w:rsidRPr="16EEEE47" w:rsidR="2563BAB2">
        <w:rPr>
          <w:rFonts w:ascii="Times New Roman" w:hAnsi="Times New Roman" w:eastAsia="Times New Roman" w:cs="Times New Roman"/>
        </w:rPr>
        <w:t xml:space="preserve"> for providing me with the opportunity to undertake this project as part of the BCA programme. The knowledge and skills gained </w:t>
      </w:r>
      <w:r w:rsidRPr="16EEEE47" w:rsidR="642FC49B">
        <w:rPr>
          <w:rFonts w:ascii="Times New Roman" w:hAnsi="Times New Roman" w:eastAsia="Times New Roman" w:cs="Times New Roman"/>
        </w:rPr>
        <w:t>during</w:t>
      </w:r>
      <w:r w:rsidRPr="16EEEE47" w:rsidR="2563BAB2">
        <w:rPr>
          <w:rFonts w:ascii="Times New Roman" w:hAnsi="Times New Roman" w:eastAsia="Times New Roman" w:cs="Times New Roman"/>
        </w:rPr>
        <w:t xml:space="preserve"> study have been instrumental in the successful completion of this project.</w:t>
      </w:r>
    </w:p>
    <w:p w:rsidR="00A97C44" w:rsidP="16EEEE47" w:rsidRDefault="00A97C44" w14:paraId="2A941287" w14:textId="23E23DD5">
      <w:pPr>
        <w:pStyle w:val="BodyText"/>
        <w:jc w:val="both"/>
        <w:rPr>
          <w:rFonts w:ascii="Times New Roman" w:hAnsi="Times New Roman" w:eastAsia="Times New Roman" w:cs="Times New Roman"/>
          <w:bdr w:val="none" w:color="000000" w:sz="0" w:space="0"/>
        </w:rPr>
      </w:pPr>
      <w:r w:rsidRPr="51CB0C00" w:rsidR="51CB0C00">
        <w:rPr>
          <w:rFonts w:ascii="Times New Roman" w:hAnsi="Times New Roman" w:eastAsia="Times New Roman" w:cs="Times New Roman"/>
        </w:rPr>
        <w:t xml:space="preserve">I am deeply indebted to my project guide, </w:t>
      </w:r>
      <w:r w:rsidRPr="51CB0C00" w:rsidR="51CB0C00">
        <w:rPr>
          <w:rStyle w:val="Strong"/>
          <w:rFonts w:ascii="Times New Roman" w:hAnsi="Times New Roman" w:eastAsia="Times New Roman" w:cs="Times New Roman"/>
        </w:rPr>
        <w:t>Mrs Anjali V</w:t>
      </w:r>
      <w:r w:rsidRPr="51CB0C00" w:rsidR="51CB0C00">
        <w:rPr>
          <w:rFonts w:ascii="Times New Roman" w:hAnsi="Times New Roman" w:eastAsia="Times New Roman" w:cs="Times New Roman"/>
        </w:rPr>
        <w:t xml:space="preserve">, whose valuable guidance, constant encouragement, and constructive suggestions throughout the duration of this project enabled me to complete it successfully. Their </w:t>
      </w:r>
      <w:r w:rsidRPr="51CB0C00" w:rsidR="51CB0C00">
        <w:rPr>
          <w:rFonts w:ascii="Times New Roman" w:hAnsi="Times New Roman" w:eastAsia="Times New Roman" w:cs="Times New Roman"/>
        </w:rPr>
        <w:t>expertise</w:t>
      </w:r>
      <w:r w:rsidRPr="51CB0C00" w:rsidR="51CB0C00">
        <w:rPr>
          <w:rFonts w:ascii="Times New Roman" w:hAnsi="Times New Roman" w:eastAsia="Times New Roman" w:cs="Times New Roman"/>
        </w:rPr>
        <w:t xml:space="preserve"> in the field of computer science and willingness to spare their valuable time has been immensely helpful.</w:t>
      </w:r>
    </w:p>
    <w:p w:rsidR="00A97C44" w:rsidP="16EEEE47" w:rsidRDefault="00A97C44" w14:paraId="0D9787A8" w14:textId="43D66345">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I extend my heartfelt thanks to the </w:t>
      </w:r>
      <w:r w:rsidRPr="243FE9D9" w:rsidR="2563BAB2">
        <w:rPr>
          <w:rStyle w:val="Strong"/>
          <w:rFonts w:ascii="Times New Roman" w:hAnsi="Times New Roman" w:eastAsia="Times New Roman" w:cs="Times New Roman"/>
          <w:bdr w:val="none" w:color="000000" w:sz="0" w:space="0"/>
        </w:rPr>
        <w:t>IGNOU Cochin Regional Centre</w:t>
      </w:r>
      <w:r w:rsidRPr="4649FBC2" w:rsidR="4649FBC2">
        <w:rPr>
          <w:rFonts w:ascii="Times New Roman" w:hAnsi="Times New Roman" w:eastAsia="Times New Roman" w:cs="Times New Roman"/>
        </w:rPr>
        <w:t xml:space="preserve"> and my Study Centre for their administrative support and for ensuring the smooth progression of my academic journey throughout the BCA programme.</w:t>
      </w:r>
    </w:p>
    <w:p w:rsidR="00A97C44" w:rsidP="16EEEE47" w:rsidRDefault="00A97C44" w14:paraId="093BFDDE" w14:textId="77777777">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I also wish </w:t>
      </w:r>
      <w:r w:rsidRPr="243FE9D9" w:rsidR="2563BAB2">
        <w:rPr>
          <w:rFonts w:ascii="Times New Roman" w:hAnsi="Times New Roman" w:eastAsia="Times New Roman" w:cs="Times New Roman"/>
          <w:bdr w:val="none" w:color="000000" w:sz="0" w:space="0"/>
        </w:rPr>
        <w:t>to acknowledge my gratitude to all the faculty members of the School of Computer and Information Sciences, IGNOU, whose teachings in subjects like Database Management Systems, Internet Technology, Software Engineering, and Web Programming have provided me with the theoretical foundation and practical skills necessary for this project.</w:t>
      </w:r>
    </w:p>
    <w:p w:rsidR="00A97C44" w:rsidP="16EEEE47" w:rsidRDefault="00A97C44" w14:paraId="5D86EC36" w14:textId="37C8A467">
      <w:pPr>
        <w:pStyle w:val="BodyText"/>
        <w:jc w:val="both"/>
        <w:rPr>
          <w:rFonts w:ascii="Times New Roman" w:hAnsi="Times New Roman" w:eastAsia="Times New Roman" w:cs="Times New Roman"/>
          <w:bdr w:val="none" w:color="000000" w:sz="0" w:space="0"/>
        </w:rPr>
      </w:pPr>
      <w:r w:rsidRPr="16EEEE47" w:rsidR="2563BAB2">
        <w:rPr>
          <w:rFonts w:ascii="Times New Roman" w:hAnsi="Times New Roman" w:eastAsia="Times New Roman" w:cs="Times New Roman"/>
        </w:rPr>
        <w:t>I am also thankful to the open-source community, the developers of the Django framework, the Python programming language, and the various libraries and tools (</w:t>
      </w:r>
      <w:r w:rsidRPr="16EEEE47" w:rsidR="19E131FB">
        <w:rPr>
          <w:rFonts w:ascii="Times New Roman" w:hAnsi="Times New Roman" w:eastAsia="Times New Roman" w:cs="Times New Roman"/>
        </w:rPr>
        <w:t>Razorpay</w:t>
      </w:r>
      <w:r w:rsidRPr="16EEEE47" w:rsidR="2563BAB2">
        <w:rPr>
          <w:rFonts w:ascii="Times New Roman" w:hAnsi="Times New Roman" w:eastAsia="Times New Roman" w:cs="Times New Roman"/>
        </w:rPr>
        <w:t>, xhtml2</w:t>
      </w:r>
      <w:r w:rsidRPr="16EEEE47" w:rsidR="2563BAB2">
        <w:rPr>
          <w:rFonts w:ascii="Times New Roman" w:hAnsi="Times New Roman" w:eastAsia="Times New Roman" w:cs="Times New Roman"/>
        </w:rPr>
        <w:t>pdf, Bootstrap) used in this project. Their freely available documentation, tutorials, and forums have been invaluable resources.</w:t>
      </w:r>
    </w:p>
    <w:p w:rsidR="00A97C44" w:rsidP="16EEEE47" w:rsidRDefault="00A97C44" w14:paraId="733C0CDA" w14:textId="229C430E">
      <w:pPr>
        <w:pStyle w:val="BodyText"/>
        <w:spacing w:before="720"/>
        <w:jc w:val="both"/>
      </w:pPr>
      <w:r w:rsidRPr="21B4C79C" w:rsidR="2000B9C9">
        <w:rPr>
          <w:rFonts w:ascii="Times New Roman" w:hAnsi="Times New Roman" w:eastAsia="Times New Roman" w:cs="Times New Roman"/>
        </w:rPr>
        <w:t>Finally</w:t>
      </w:r>
      <w:r w:rsidRPr="21B4C79C" w:rsidR="229217B4">
        <w:rPr>
          <w:rFonts w:ascii="Times New Roman" w:hAnsi="Times New Roman" w:eastAsia="Times New Roman" w:cs="Times New Roman"/>
        </w:rPr>
        <w:t>, I express my deepest gratitude to my family and friends for their constant moral support and encouragement throughout the period of this project work.</w:t>
      </w:r>
    </w:p>
    <w:p w:rsidR="00A97C44" w:rsidP="21B4C79C" w:rsidRDefault="00A97C44" w14:paraId="308526D1" w14:textId="48E6EFD8">
      <w:pPr>
        <w:pStyle w:val="BodyText"/>
        <w:spacing w:before="720"/>
        <w:jc w:val="left"/>
        <w:rPr>
          <w:rFonts w:ascii="Times New Roman" w:hAnsi="Times New Roman" w:eastAsia="Times New Roman" w:cs="Times New Roman"/>
          <w:bdr w:val="none" w:color="000000" w:sz="0" w:space="0"/>
        </w:rPr>
      </w:pPr>
      <w:r w:rsidRPr="4649FBC2" w:rsidR="4649FBC2">
        <w:rPr>
          <w:rStyle w:val="Strong"/>
          <w:rFonts w:ascii="Times New Roman" w:hAnsi="Times New Roman" w:eastAsia="Times New Roman" w:cs="Times New Roman"/>
        </w:rPr>
        <w:t>Nikhil P N</w:t>
      </w:r>
      <w:r>
        <w:br/>
      </w:r>
      <w:r w:rsidRPr="4649FBC2" w:rsidR="4649FBC2">
        <w:rPr>
          <w:rFonts w:ascii="Times New Roman" w:hAnsi="Times New Roman" w:eastAsia="Times New Roman" w:cs="Times New Roman"/>
        </w:rPr>
        <w:t>Enrolment No: 2350526613</w:t>
      </w:r>
      <w:r>
        <w:br/>
      </w:r>
      <w:r w:rsidRPr="4649FBC2" w:rsidR="4649FBC2">
        <w:rPr>
          <w:rFonts w:ascii="Times New Roman" w:hAnsi="Times New Roman" w:eastAsia="Times New Roman" w:cs="Times New Roman"/>
        </w:rPr>
        <w:t>BCA - 6</w:t>
      </w:r>
      <w:r w:rsidRPr="4649FBC2" w:rsidR="4649FBC2">
        <w:rPr>
          <w:rFonts w:ascii="Times New Roman" w:hAnsi="Times New Roman" w:eastAsia="Times New Roman" w:cs="Times New Roman"/>
          <w:sz w:val="22"/>
          <w:szCs w:val="22"/>
        </w:rPr>
        <w:t>th</w:t>
      </w:r>
      <w:r w:rsidRPr="4649FBC2" w:rsidR="4649FBC2">
        <w:rPr>
          <w:rFonts w:ascii="Times New Roman" w:hAnsi="Times New Roman" w:eastAsia="Times New Roman" w:cs="Times New Roman"/>
        </w:rPr>
        <w:t xml:space="preserve"> Semester</w:t>
      </w:r>
      <w:r w:rsidRPr="4649FBC2" w:rsidR="4649FBC2">
        <w:rPr>
          <w:rFonts w:ascii="Times New Roman" w:hAnsi="Times New Roman" w:eastAsia="Times New Roman" w:cs="Times New Roman"/>
        </w:rPr>
        <w:t xml:space="preserve"> </w:t>
      </w:r>
      <w:r w:rsidRPr="4649FBC2" w:rsidR="4649FBC2">
        <w:rPr>
          <w:rFonts w:ascii="Times New Roman" w:hAnsi="Times New Roman" w:eastAsia="Times New Roman" w:cs="Times New Roman"/>
        </w:rPr>
        <w:t>IGNOU Cochin Regional Centre</w:t>
      </w:r>
    </w:p>
    <w:p w:rsidR="00A97C44" w:rsidP="51CB0C00" w:rsidRDefault="00A97C44" w14:paraId="7F2EFF3B" w14:textId="77777777">
      <w:pPr>
        <w:pStyle w:val="Heading1chapter"/>
        <w:ind w:left="0"/>
        <w:rPr>
          <w:rFonts w:ascii="Times New Roman" w:hAnsi="Times New Roman" w:eastAsia="Times New Roman" w:cs="Times New Roman"/>
          <w:bdr w:val="none" w:color="000000" w:sz="0" w:space="0"/>
        </w:rPr>
      </w:pPr>
      <w:r w:rsidRPr="243FE9D9" w:rsidR="111A8C6D">
        <w:rPr>
          <w:rFonts w:ascii="Times New Roman" w:hAnsi="Times New Roman" w:eastAsia="Times New Roman" w:cs="Times New Roman"/>
          <w:bdr w:val="none" w:color="000000" w:sz="0" w:space="0"/>
        </w:rPr>
        <w:t>Abstract</w:t>
      </w:r>
    </w:p>
    <w:p w:rsidR="00A97C44" w:rsidP="16EEEE47" w:rsidRDefault="00A97C44" w14:paraId="49027C6F" w14:textId="2ED8BD6D">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The </w:t>
      </w:r>
      <w:r w:rsidRPr="243FE9D9" w:rsidR="2563BAB2">
        <w:rPr>
          <w:rStyle w:val="Strong"/>
          <w:rFonts w:ascii="Times New Roman" w:hAnsi="Times New Roman" w:eastAsia="Times New Roman" w:cs="Times New Roman"/>
          <w:bdr w:val="none" w:color="000000" w:sz="0" w:space="0"/>
        </w:rPr>
        <w:t>Hotel Room Booking Website with Assistant Chatbot</w:t>
      </w:r>
      <w:r w:rsidRPr="243FE9D9" w:rsidR="2563BAB2">
        <w:rPr>
          <w:rFonts w:ascii="Times New Roman" w:hAnsi="Times New Roman" w:eastAsia="Times New Roman" w:cs="Times New Roman"/>
          <w:bdr w:val="none" w:color="000000" w:sz="0" w:space="0"/>
        </w:rPr>
        <w:t xml:space="preserve"> is a comprehensive full-stack web application developed using </w:t>
      </w:r>
      <w:r w:rsidRPr="243FE9D9" w:rsidR="2563BAB2">
        <w:rPr>
          <w:rStyle w:val="Strong"/>
          <w:rFonts w:ascii="Times New Roman" w:hAnsi="Times New Roman" w:eastAsia="Times New Roman" w:cs="Times New Roman"/>
          <w:bdr w:val="none" w:color="000000" w:sz="0" w:space="0"/>
        </w:rPr>
        <w:t>P</w:t>
      </w:r>
      <w:r w:rsidRPr="243FE9D9" w:rsidR="2563BAB2">
        <w:rPr>
          <w:rStyle w:val="Strong"/>
          <w:rFonts w:ascii="Times New Roman" w:hAnsi="Times New Roman" w:eastAsia="Times New Roman" w:cs="Times New Roman"/>
          <w:bdr w:val="none" w:color="000000" w:sz="0" w:space="0"/>
        </w:rPr>
        <w:t>ython</w:t>
      </w:r>
      <w:r w:rsidRPr="243FE9D9" w:rsidR="2563BAB2">
        <w:rPr>
          <w:rFonts w:ascii="Times New Roman" w:hAnsi="Times New Roman" w:eastAsia="Times New Roman" w:cs="Times New Roman"/>
          <w:bdr w:val="none" w:color="000000" w:sz="0" w:space="0"/>
        </w:rPr>
        <w:t xml:space="preserve">, the </w:t>
      </w:r>
      <w:r w:rsidRPr="243FE9D9" w:rsidR="2563BAB2">
        <w:rPr>
          <w:rStyle w:val="Strong"/>
          <w:rFonts w:ascii="Times New Roman" w:hAnsi="Times New Roman" w:eastAsia="Times New Roman" w:cs="Times New Roman"/>
          <w:bdr w:val="none" w:color="000000" w:sz="0" w:space="0"/>
        </w:rPr>
        <w:t>Django 6.0</w:t>
      </w:r>
      <w:r w:rsidRPr="243FE9D9" w:rsidR="2563BAB2">
        <w:rPr>
          <w:rFonts w:ascii="Times New Roman" w:hAnsi="Times New Roman" w:eastAsia="Times New Roman" w:cs="Times New Roman"/>
          <w:bdr w:val="none" w:color="000000" w:sz="0" w:space="0"/>
        </w:rPr>
        <w:t xml:space="preserve"> web framework, and a </w:t>
      </w:r>
      <w:r w:rsidRPr="243FE9D9" w:rsidR="2563BAB2">
        <w:rPr>
          <w:rStyle w:val="Strong"/>
          <w:rFonts w:ascii="Times New Roman" w:hAnsi="Times New Roman" w:eastAsia="Times New Roman" w:cs="Times New Roman"/>
          <w:bdr w:val="none" w:color="000000" w:sz="0" w:space="0"/>
        </w:rPr>
        <w:t>PostgreSQL</w:t>
      </w:r>
      <w:r w:rsidRPr="243FE9D9" w:rsidR="2563BAB2">
        <w:rPr>
          <w:rFonts w:ascii="Times New Roman" w:hAnsi="Times New Roman" w:eastAsia="Times New Roman" w:cs="Times New Roman"/>
          <w:bdr w:val="none" w:color="000000" w:sz="0" w:space="0"/>
        </w:rPr>
        <w:t xml:space="preserve"> relational database. The system automates end-to-end hotel operations including room-type management, room inventory control, customer registration, online room booking with date-based availability checking, payment processing through the </w:t>
      </w:r>
      <w:r w:rsidRPr="243FE9D9" w:rsidR="083AA685">
        <w:rPr>
          <w:rFonts w:ascii="Times New Roman" w:hAnsi="Times New Roman" w:eastAsia="Times New Roman" w:cs="Times New Roman"/>
        </w:rPr>
        <w:t>Razorpay</w:t>
      </w:r>
      <w:r w:rsidRPr="243FE9D9" w:rsidR="2563BAB2">
        <w:rPr>
          <w:rFonts w:ascii="Times New Roman" w:hAnsi="Times New Roman" w:eastAsia="Times New Roman" w:cs="Times New Roman"/>
        </w:rPr>
        <w:t xml:space="preserve"> payment gateway, staff administration, customer contact handling, email notifications, PDF report generation, and an intelligent assistant chatbot that answers guest queries about rooms, bookings, staff, and ho</w:t>
      </w:r>
      <w:r w:rsidRPr="243FE9D9" w:rsidR="2563BAB2">
        <w:rPr>
          <w:rFonts w:ascii="Times New Roman" w:hAnsi="Times New Roman" w:eastAsia="Times New Roman" w:cs="Times New Roman"/>
        </w:rPr>
        <w:t>tel policies.</w:t>
      </w:r>
    </w:p>
    <w:p w:rsidR="00A97C44" w:rsidP="16EEEE47" w:rsidRDefault="00A97C44" w14:paraId="7F6C8DDB" w14:textId="21A5DE6B">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The project follows the </w:t>
      </w:r>
      <w:r w:rsidRPr="243FE9D9" w:rsidR="2563BAB2">
        <w:rPr>
          <w:rStyle w:val="Strong"/>
          <w:rFonts w:ascii="Times New Roman" w:hAnsi="Times New Roman" w:eastAsia="Times New Roman" w:cs="Times New Roman"/>
          <w:bdr w:val="none" w:color="000000" w:sz="0" w:space="0"/>
        </w:rPr>
        <w:t>Software Development Life Cycle (SDLC)</w:t>
      </w:r>
      <w:r w:rsidRPr="243FE9D9" w:rsidR="2563BAB2">
        <w:rPr>
          <w:rFonts w:ascii="Times New Roman" w:hAnsi="Times New Roman" w:eastAsia="Times New Roman" w:cs="Times New Roman"/>
          <w:bdr w:val="none" w:color="000000" w:sz="0" w:space="0"/>
        </w:rPr>
        <w:t xml:space="preserve"> and encompasses all the major phases: Requirements Analysis, System Design, Coding, Testing, and Documentation. It consists of eight functional modules spanning both the administrator backend and the customer-facing </w:t>
      </w:r>
      <w:r w:rsidRPr="243FE9D9" w:rsidR="3B2A09BC">
        <w:rPr>
          <w:rFonts w:ascii="Times New Roman" w:hAnsi="Times New Roman" w:eastAsia="Times New Roman" w:cs="Times New Roman"/>
        </w:rPr>
        <w:t>website and</w:t>
      </w:r>
      <w:r w:rsidRPr="243FE9D9" w:rsidR="2563BAB2">
        <w:rPr>
          <w:rFonts w:ascii="Times New Roman" w:hAnsi="Times New Roman" w:eastAsia="Times New Roman" w:cs="Times New Roman"/>
        </w:rPr>
        <w:t xml:space="preserve"> exposes RESTful API endpoints for the chatbot and advanced search features. The application is fully responsive and works seamlessly across desktop computers, tablets, and mobile devices.</w:t>
      </w:r>
    </w:p>
    <w:p w:rsidR="00A97C44" w:rsidP="16EEEE47" w:rsidRDefault="00A97C44" w14:paraId="028AFB1B" w14:textId="468DCF16">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The administrator </w:t>
      </w:r>
      <w:r w:rsidRPr="243FE9D9" w:rsidR="2563BAB2">
        <w:rPr>
          <w:rFonts w:ascii="Times New Roman" w:hAnsi="Times New Roman" w:eastAsia="Times New Roman" w:cs="Times New Roman"/>
          <w:bdr w:val="none" w:color="000000" w:sz="0" w:space="0"/>
        </w:rPr>
        <w:t xml:space="preserve">can manage room types, rooms, staff profiles, customer enquiries, bookings, payments, chatbot responses, and notifications from a secure backend interface. Customers can register, sign in, browse rooms by category, search with advanced filters (room type, price range, dates), book available rooms with automatic overlap detection, make secure online payments via </w:t>
      </w:r>
      <w:r w:rsidRPr="243FE9D9" w:rsidR="2D0E80BA">
        <w:rPr>
          <w:rFonts w:ascii="Times New Roman" w:hAnsi="Times New Roman" w:eastAsia="Times New Roman" w:cs="Times New Roman"/>
        </w:rPr>
        <w:t>Razorpay</w:t>
      </w:r>
      <w:r w:rsidRPr="243FE9D9" w:rsidR="2563BAB2">
        <w:rPr>
          <w:rFonts w:ascii="Times New Roman" w:hAnsi="Times New Roman" w:eastAsia="Times New Roman" w:cs="Times New Roman"/>
        </w:rPr>
        <w:t>, interact with the chatbot for instant assistance, submit contact enquiries, and reset their passwords using email-based OTP verification.</w:t>
      </w:r>
    </w:p>
    <w:p w:rsidR="00A97C44" w:rsidP="16EEEE47" w:rsidRDefault="00A97C44" w14:paraId="28CFE7B1" w14:textId="77777777">
      <w:pPr>
        <w:pStyle w:val="BodyText"/>
        <w:jc w:val="both"/>
        <w:rPr>
          <w:rStyle w:val="Strong"/>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The system stores data in a normalized relational database with ten interconnected tables and enforces referential integrity through primary-key and foreign-key constraints.</w:t>
      </w:r>
    </w:p>
    <w:p w:rsidR="00A97C44" w:rsidP="16EEEE47" w:rsidRDefault="00A97C44" w14:paraId="4AF84393" w14:textId="6D4DAE2F">
      <w:pPr>
        <w:pStyle w:val="BodyText"/>
        <w:jc w:val="both"/>
        <w:rPr>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Keywords:</w:t>
      </w:r>
      <w:r w:rsidRPr="243FE9D9" w:rsidR="2563BAB2">
        <w:rPr>
          <w:rFonts w:ascii="Times New Roman" w:hAnsi="Times New Roman" w:eastAsia="Times New Roman" w:cs="Times New Roman"/>
          <w:bdr w:val="none" w:color="000000" w:sz="0" w:space="0"/>
        </w:rPr>
        <w:t xml:space="preserve"> Hotel Room Booking, Django, Python, PostgreSQL, Chatbot, </w:t>
      </w:r>
      <w:r w:rsidRPr="243FE9D9" w:rsidR="584247A8">
        <w:rPr>
          <w:rFonts w:ascii="Times New Roman" w:hAnsi="Times New Roman" w:eastAsia="Times New Roman" w:cs="Times New Roman"/>
        </w:rPr>
        <w:t>Razorpay</w:t>
      </w:r>
      <w:r w:rsidRPr="243FE9D9" w:rsidR="2563BAB2">
        <w:rPr>
          <w:rFonts w:ascii="Times New Roman" w:hAnsi="Times New Roman" w:eastAsia="Times New Roman" w:cs="Times New Roman"/>
        </w:rPr>
        <w:t>, AJAX, Bootstrap, SDLC.</w:t>
      </w:r>
    </w:p>
    <w:p w:rsidR="00A97C44" w:rsidP="51CB0C00" w:rsidRDefault="00A97C44" w14:paraId="314539D1" w14:textId="77777777">
      <w:pPr>
        <w:pStyle w:val="Heading1chapter"/>
        <w:ind w:left="0"/>
        <w:rPr>
          <w:rFonts w:ascii="Times New Roman" w:hAnsi="Times New Roman" w:eastAsia="Times New Roman" w:cs="Times New Roman"/>
          <w:bdr w:val="none" w:color="000000" w:sz="0" w:space="0"/>
        </w:rPr>
      </w:pPr>
      <w:r w:rsidRPr="243FE9D9" w:rsidR="670F76CC">
        <w:rPr>
          <w:rFonts w:ascii="Times New Roman" w:hAnsi="Times New Roman" w:eastAsia="Times New Roman" w:cs="Times New Roman"/>
          <w:bdr w:val="none" w:color="000000" w:sz="0" w:space="0"/>
        </w:rPr>
        <w:t>Table of Contents</w:t>
      </w:r>
    </w:p>
    <w:p w:rsidR="2C404D77" w:rsidP="51CB0C00" w:rsidRDefault="2C404D77" w14:paraId="27B751E1" w14:textId="59ECCF3F">
      <w:pPr>
        <w:pStyle w:val="BodyText"/>
        <w:tabs>
          <w:tab w:val="left" w:leader="none" w:pos="709"/>
        </w:tabs>
        <w:spacing w:after="0"/>
        <w:ind w:left="0"/>
        <w:jc w:val="both"/>
      </w:pPr>
      <w:r w:rsidRPr="51CB0C00" w:rsidR="51CB0C00">
        <w:rPr>
          <w:rFonts w:ascii="Times New Roman" w:hAnsi="Times New Roman" w:eastAsia="Times New Roman" w:cs="Times New Roman"/>
        </w:rPr>
        <w:t>CHAPTERS</w:t>
      </w:r>
      <w:r>
        <w:tab/>
      </w:r>
      <w:r>
        <w:tab/>
      </w:r>
      <w:r>
        <w:tab/>
      </w:r>
      <w:r>
        <w:tab/>
      </w:r>
      <w:r>
        <w:tab/>
      </w:r>
      <w:r>
        <w:tab/>
      </w:r>
      <w:r>
        <w:tab/>
      </w:r>
      <w:r w:rsidRPr="51CB0C00" w:rsidR="51CB0C00">
        <w:rPr>
          <w:rFonts w:ascii="Times New Roman" w:hAnsi="Times New Roman" w:eastAsia="Times New Roman" w:cs="Times New Roman"/>
        </w:rPr>
        <w:t>PAGE.NO</w:t>
      </w:r>
    </w:p>
    <w:p w:rsidR="21B4C79C" w:rsidP="51CB0C00" w:rsidRDefault="21B4C79C" w14:paraId="240AE14D" w14:textId="28C097A0">
      <w:pPr>
        <w:pStyle w:val="BodyText"/>
        <w:tabs>
          <w:tab w:val="left" w:leader="none" w:pos="709"/>
        </w:tabs>
        <w:spacing w:after="0"/>
        <w:ind w:left="0"/>
        <w:jc w:val="both"/>
        <w:rPr>
          <w:rFonts w:ascii="Times New Roman" w:hAnsi="Times New Roman" w:eastAsia="Times New Roman" w:cs="Times New Roman"/>
        </w:rPr>
      </w:pPr>
    </w:p>
    <w:p w:rsidR="21B4C79C" w:rsidP="51CB0C00" w:rsidRDefault="21B4C79C" w14:paraId="76B282AB" w14:textId="026FC6AD">
      <w:pPr>
        <w:pStyle w:val="BodyText"/>
        <w:tabs>
          <w:tab w:val="left" w:leader="none" w:pos="709"/>
        </w:tabs>
        <w:spacing w:after="0"/>
        <w:ind w:left="0"/>
        <w:jc w:val="both"/>
        <w:rPr>
          <w:rFonts w:ascii="Times New Roman" w:hAnsi="Times New Roman" w:eastAsia="Times New Roman" w:cs="Times New Roman"/>
        </w:rPr>
      </w:pPr>
    </w:p>
    <w:p w:rsidR="00A97C44" w:rsidP="16EEEE47" w:rsidRDefault="00A97C44" w14:paraId="47C7D17B" w14:textId="2DC48458">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Introduction </w:t>
      </w:r>
      <w:r>
        <w:tab/>
      </w:r>
      <w:r>
        <w:tab/>
      </w:r>
      <w:r>
        <w:tab/>
      </w:r>
      <w:r>
        <w:tab/>
      </w:r>
      <w:r>
        <w:tab/>
      </w:r>
      <w:r>
        <w:tab/>
      </w:r>
      <w:r>
        <w:tab/>
      </w:r>
      <w:r w:rsidRPr="21B4C79C" w:rsidR="32E68ECC">
        <w:rPr>
          <w:rFonts w:ascii="Times New Roman" w:hAnsi="Times New Roman" w:eastAsia="Times New Roman" w:cs="Times New Roman"/>
        </w:rPr>
        <w:t>6.</w:t>
      </w:r>
    </w:p>
    <w:p w:rsidR="00A97C44" w:rsidP="16EEEE47" w:rsidRDefault="00A97C44" w14:paraId="57BC2B42"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Overview</w:t>
      </w:r>
    </w:p>
    <w:p w:rsidR="00A97C44" w:rsidP="16EEEE47" w:rsidRDefault="00A97C44" w14:paraId="68D45911"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Problem Statement</w:t>
      </w:r>
    </w:p>
    <w:p w:rsidR="00A97C44" w:rsidP="16EEEE47" w:rsidRDefault="00A97C44" w14:paraId="3569D611"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Solution to the Problem</w:t>
      </w:r>
    </w:p>
    <w:p w:rsidR="00A97C44" w:rsidP="16EEEE47" w:rsidRDefault="00A97C44" w14:paraId="38460B70"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Existing System</w:t>
      </w:r>
    </w:p>
    <w:p w:rsidR="00A97C44" w:rsidP="16EEEE47" w:rsidRDefault="00A97C44" w14:paraId="7231A98B"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Objectives</w:t>
      </w:r>
    </w:p>
    <w:p w:rsidR="00A97C44" w:rsidP="16EEEE47" w:rsidRDefault="00A97C44" w14:paraId="76421BE0" w14:textId="678ABA73">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Tools and Environment Used</w:t>
      </w:r>
      <w:r>
        <w:tab/>
      </w:r>
      <w:r>
        <w:tab/>
      </w:r>
      <w:r>
        <w:tab/>
      </w:r>
      <w:r>
        <w:tab/>
      </w:r>
      <w:r>
        <w:tab/>
      </w:r>
      <w:r w:rsidRPr="21B4C79C" w:rsidR="3139BA28">
        <w:rPr>
          <w:rFonts w:ascii="Times New Roman" w:hAnsi="Times New Roman" w:eastAsia="Times New Roman" w:cs="Times New Roman"/>
        </w:rPr>
        <w:t>12</w:t>
      </w:r>
      <w:r w:rsidRPr="21B4C79C" w:rsidR="77363FD9">
        <w:rPr>
          <w:rFonts w:ascii="Times New Roman" w:hAnsi="Times New Roman" w:eastAsia="Times New Roman" w:cs="Times New Roman"/>
        </w:rPr>
        <w:t>.</w:t>
      </w:r>
    </w:p>
    <w:p w:rsidR="00A97C44" w:rsidP="16EEEE47" w:rsidRDefault="00A97C44" w14:paraId="61344D3E"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Programming Languages and Libraries</w:t>
      </w:r>
    </w:p>
    <w:p w:rsidR="00A97C44" w:rsidP="16EEEE47" w:rsidRDefault="00A97C44" w14:paraId="2E8440E1"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Tools</w:t>
      </w:r>
    </w:p>
    <w:p w:rsidR="00A97C44" w:rsidP="16EEEE47" w:rsidRDefault="00A97C44" w14:paraId="22B9CD29" w14:textId="4492190B">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Requirement Specification</w:t>
      </w:r>
      <w:r>
        <w:tab/>
      </w:r>
      <w:r>
        <w:tab/>
      </w:r>
      <w:r>
        <w:tab/>
      </w:r>
      <w:r>
        <w:tab/>
      </w:r>
      <w:r>
        <w:tab/>
      </w:r>
      <w:r w:rsidRPr="21B4C79C" w:rsidR="410575AA">
        <w:rPr>
          <w:rFonts w:ascii="Times New Roman" w:hAnsi="Times New Roman" w:eastAsia="Times New Roman" w:cs="Times New Roman"/>
        </w:rPr>
        <w:t>15.</w:t>
      </w:r>
    </w:p>
    <w:p w:rsidR="00A97C44" w:rsidP="16EEEE47" w:rsidRDefault="00A97C44" w14:paraId="4D005411"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Overall Description</w:t>
      </w:r>
    </w:p>
    <w:p w:rsidR="00A97C44" w:rsidP="16EEEE47" w:rsidRDefault="00A97C44" w14:paraId="20A5F688"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Specific Requirements</w:t>
      </w:r>
    </w:p>
    <w:p w:rsidR="00A97C44" w:rsidP="16EEEE47" w:rsidRDefault="00A97C44" w14:paraId="19EF7788"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Use Case Diagram</w:t>
      </w:r>
    </w:p>
    <w:p w:rsidR="00A97C44" w:rsidP="16EEEE47" w:rsidRDefault="00A97C44" w14:paraId="12C951C2" w14:textId="2020ECC2">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Design Document</w:t>
      </w:r>
      <w:r>
        <w:tab/>
      </w:r>
      <w:r>
        <w:tab/>
      </w:r>
      <w:r>
        <w:tab/>
      </w:r>
      <w:r>
        <w:tab/>
      </w:r>
      <w:r>
        <w:tab/>
      </w:r>
      <w:r>
        <w:tab/>
      </w:r>
      <w:r>
        <w:tab/>
      </w:r>
      <w:r w:rsidRPr="21B4C79C" w:rsidR="724BBC63">
        <w:rPr>
          <w:rFonts w:ascii="Times New Roman" w:hAnsi="Times New Roman" w:eastAsia="Times New Roman" w:cs="Times New Roman"/>
        </w:rPr>
        <w:t>24.</w:t>
      </w:r>
    </w:p>
    <w:p w:rsidR="00A97C44" w:rsidP="16EEEE47" w:rsidRDefault="00A97C44" w14:paraId="50523F8A"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Modularization Details</w:t>
      </w:r>
    </w:p>
    <w:p w:rsidR="00A97C44" w:rsidP="16EEEE47" w:rsidRDefault="00A97C44" w14:paraId="3C3E3015"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Procedural Design</w:t>
      </w:r>
    </w:p>
    <w:p w:rsidR="00A97C44" w:rsidP="16EEEE47" w:rsidRDefault="00A97C44" w14:paraId="38C77C82"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User Interface Design</w:t>
      </w:r>
    </w:p>
    <w:p w:rsidR="00A97C44" w:rsidP="16EEEE47" w:rsidRDefault="00A97C44" w14:paraId="580049C3"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Database Design</w:t>
      </w:r>
    </w:p>
    <w:p w:rsidR="00A97C44" w:rsidP="16EEEE47" w:rsidRDefault="00A97C44" w14:paraId="1E1AA312" w14:textId="518822DF">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Program Code</w:t>
      </w:r>
      <w:r>
        <w:tab/>
      </w:r>
      <w:r>
        <w:tab/>
      </w:r>
      <w:r>
        <w:tab/>
      </w:r>
      <w:r>
        <w:tab/>
      </w:r>
      <w:r>
        <w:tab/>
      </w:r>
      <w:r>
        <w:tab/>
      </w:r>
      <w:r>
        <w:tab/>
      </w:r>
      <w:r w:rsidRPr="21B4C79C" w:rsidR="61E385E4">
        <w:rPr>
          <w:rFonts w:ascii="Times New Roman" w:hAnsi="Times New Roman" w:eastAsia="Times New Roman" w:cs="Times New Roman"/>
        </w:rPr>
        <w:t>30.</w:t>
      </w:r>
      <w:r w:rsidRPr="21B4C79C" w:rsidR="229217B4">
        <w:rPr>
          <w:rFonts w:ascii="Times New Roman" w:hAnsi="Times New Roman" w:eastAsia="Times New Roman" w:cs="Times New Roman"/>
        </w:rPr>
        <w:t xml:space="preserve"> </w:t>
      </w:r>
    </w:p>
    <w:p w:rsidR="21B4C79C" w:rsidP="21B4C79C" w:rsidRDefault="21B4C79C" w14:paraId="0F8FD917" w14:textId="64A0AEBD">
      <w:pPr>
        <w:pStyle w:val="BodyText"/>
        <w:tabs>
          <w:tab w:val="left" w:leader="none" w:pos="709"/>
        </w:tabs>
        <w:spacing w:after="0"/>
        <w:ind w:left="0"/>
        <w:jc w:val="both"/>
        <w:rPr>
          <w:rFonts w:ascii="Times New Roman" w:hAnsi="Times New Roman" w:eastAsia="Times New Roman" w:cs="Times New Roman"/>
        </w:rPr>
      </w:pPr>
    </w:p>
    <w:p w:rsidR="00A97C44" w:rsidP="16EEEE47" w:rsidRDefault="00A97C44" w14:paraId="7EEEAC39" w14:textId="1345DC59">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Testing</w:t>
      </w:r>
      <w:r>
        <w:tab/>
      </w:r>
      <w:r>
        <w:tab/>
      </w:r>
      <w:r>
        <w:tab/>
      </w:r>
      <w:r>
        <w:tab/>
      </w:r>
      <w:r>
        <w:tab/>
      </w:r>
      <w:r>
        <w:tab/>
      </w:r>
      <w:r>
        <w:tab/>
      </w:r>
      <w:r>
        <w:tab/>
      </w:r>
      <w:r w:rsidRPr="21B4C79C" w:rsidR="6E8B6C0D">
        <w:rPr>
          <w:rFonts w:ascii="Times New Roman" w:hAnsi="Times New Roman" w:eastAsia="Times New Roman" w:cs="Times New Roman"/>
        </w:rPr>
        <w:t>37.</w:t>
      </w:r>
      <w:r w:rsidRPr="21B4C79C" w:rsidR="229217B4">
        <w:rPr>
          <w:rFonts w:ascii="Times New Roman" w:hAnsi="Times New Roman" w:eastAsia="Times New Roman" w:cs="Times New Roman"/>
        </w:rPr>
        <w:t xml:space="preserve"> </w:t>
      </w:r>
    </w:p>
    <w:p w:rsidR="00A97C44" w:rsidP="16EEEE47" w:rsidRDefault="00A97C44" w14:paraId="2551F9E0"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Unit Testing</w:t>
      </w:r>
    </w:p>
    <w:p w:rsidR="00A97C44" w:rsidP="16EEEE47" w:rsidRDefault="00A97C44" w14:paraId="54EBC0E5"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Integration Testin</w:t>
      </w:r>
      <w:r w:rsidRPr="243FE9D9" w:rsidR="229217B4">
        <w:rPr>
          <w:rFonts w:ascii="Times New Roman" w:hAnsi="Times New Roman" w:eastAsia="Times New Roman" w:cs="Times New Roman"/>
          <w:bdr w:val="none" w:color="000000" w:sz="0" w:space="0"/>
        </w:rPr>
        <w:t>g</w:t>
      </w:r>
    </w:p>
    <w:p w:rsidR="00A97C44" w:rsidP="16EEEE47" w:rsidRDefault="00A97C44" w14:paraId="42DE43D7" w14:textId="6FB9C99B">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Code Improvement</w:t>
      </w:r>
    </w:p>
    <w:p w:rsidR="00A97C44" w:rsidP="51CB0C00" w:rsidRDefault="00A97C44" w14:textId="77777777" w14:paraId="6111C1C2">
      <w:pPr>
        <w:pStyle w:val="BodyText"/>
        <w:tabs>
          <w:tab w:val="left" w:pos="1418"/>
        </w:tabs>
        <w:spacing w:after="0"/>
        <w:ind w:left="709"/>
        <w:jc w:val="both"/>
        <w:rPr>
          <w:rFonts w:ascii="Times New Roman" w:hAnsi="Times New Roman" w:eastAsia="Times New Roman" w:cs="Times New Roman"/>
        </w:rPr>
      </w:pPr>
      <w:r w:rsidRPr="243FE9D9" w:rsidR="229217B4">
        <w:rPr>
          <w:rFonts w:ascii="Times New Roman" w:hAnsi="Times New Roman" w:eastAsia="Times New Roman" w:cs="Times New Roman"/>
          <w:bdr w:val="none" w:color="000000" w:sz="0" w:space="0"/>
        </w:rPr>
        <w:t xml:space="preserve"> </w:t>
      </w:r>
    </w:p>
    <w:p w:rsidR="00A97C44" w:rsidP="16EEEE47" w:rsidRDefault="00A97C44" w14:paraId="74A04CC2" w14:textId="6A0673D5">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Input Output Screens</w:t>
      </w:r>
      <w:r>
        <w:tab/>
      </w:r>
      <w:r>
        <w:tab/>
      </w:r>
      <w:r>
        <w:tab/>
      </w:r>
      <w:r>
        <w:tab/>
      </w:r>
      <w:r>
        <w:tab/>
      </w:r>
      <w:r>
        <w:tab/>
      </w:r>
      <w:r w:rsidRPr="21B4C79C" w:rsidR="584EF21C">
        <w:rPr>
          <w:rFonts w:ascii="Times New Roman" w:hAnsi="Times New Roman" w:eastAsia="Times New Roman" w:cs="Times New Roman"/>
        </w:rPr>
        <w:t>42.</w:t>
      </w:r>
    </w:p>
    <w:p>
      <w:pPr>
        <w:pStyle w:val="BodyText"/>
      </w:pPr>
      <w:r>
        <w:rPr/>
        <w:t xml:space="preserve"/>
      </w:r>
    </w:p>
    <w:p>
      <w:pPr>
        <w:pStyle w:val="BodyText"/>
      </w:pPr>
      <w:r>
        <w:rPr/>
        <w:t xml:space="preserve">This section presents key user interface screens from the running application.</w:t>
      </w:r>
    </w:p>
    <w:p>
      <w:pPr>
        <w:pStyle w:val="BodyText"/>
      </w:pPr>
      <w:r>
        <w:rPr/>
        <w:t xml:space="preserve"/>
      </w:r>
    </w:p>
    <w:p>
      <w:pPr>
        <w:pStyle w:val="Heading2section"/>
      </w:pPr>
      <w:r>
        <w:rPr>
          <w:b/>
        </w:rPr>
        <w:t xml:space="preserve">7.1 Homepage</w:t>
      </w:r>
    </w:p>
    <w:p>
      <w:pPr>
        <w:pStyle w:val="BodyText"/>
      </w:pPr>
      <w:r>
        <w:rPr/>
        <w:t xml:space="preserve">The homepage displays room type category cards in a responsive grid layout with a fixed-top navigation bar. Each card shows an image, room type name, and description.</w:t>
      </w:r>
    </w:p>
    <w:p>
      <w:pPr>
        <w:pStyle w:val="BodyText"/>
      </w:pPr>
      <w:r>
        <w:rPr/>
        <w:t xml:space="preserve"/>
      </w:r>
    </w:p>
    <w:p>
      <w:pPr>
        <w:pStyle w:val="Heading2section"/>
      </w:pPr>
      <w:r>
        <w:rPr>
          <w:b/>
        </w:rPr>
        <w:t xml:space="preserve">7.2 About Page</w:t>
      </w:r>
    </w:p>
    <w:p>
      <w:pPr>
        <w:pStyle w:val="BodyText"/>
      </w:pPr>
      <w:r>
        <w:rPr/>
        <w:t xml:space="preserve">The About page presents hotel information, history, and values in a professional layout with text and images.</w:t>
      </w:r>
    </w:p>
    <w:p>
      <w:pPr>
        <w:pStyle w:val="BodyText"/>
      </w:pPr>
      <w:r>
        <w:rPr/>
        <w:t xml:space="preserve"/>
      </w:r>
    </w:p>
    <w:p>
      <w:pPr>
        <w:pStyle w:val="Heading2section"/>
      </w:pPr>
      <w:r>
        <w:rPr>
          <w:b/>
        </w:rPr>
        <w:t xml:space="preserve">7.3 Team Page</w:t>
      </w:r>
    </w:p>
    <w:p>
      <w:pPr>
        <w:pStyle w:val="BodyText"/>
      </w:pPr>
      <w:r>
        <w:rPr/>
        <w:t xml:space="preserve">Staff profiles displayed in Bootstrap cards with photographs, names, designations, and social media links to build customer trust.</w:t>
      </w:r>
    </w:p>
    <w:p>
      <w:pPr>
        <w:pStyle w:val="BodyText"/>
      </w:pPr>
      <w:r>
        <w:rPr/>
        <w:t xml:space="preserve"/>
      </w:r>
    </w:p>
    <w:p>
      <w:pPr>
        <w:pStyle w:val="Heading2section"/>
      </w:pPr>
      <w:r>
        <w:rPr>
          <w:b/>
        </w:rPr>
        <w:t xml:space="preserve">7.4 Room Listing</w:t>
      </w:r>
    </w:p>
    <w:p>
      <w:pPr>
        <w:pStyle w:val="BodyText"/>
      </w:pPr>
      <w:r>
        <w:rPr/>
        <w:t xml:space="preserve">Available rooms shown with images, names, type badges, prices, descriptions, and Book Now buttons in an adaptive grid layout.</w:t>
      </w:r>
    </w:p>
    <w:p>
      <w:pPr>
        <w:pStyle w:val="BodyText"/>
      </w:pPr>
      <w:r>
        <w:rPr/>
        <w:t xml:space="preserve"/>
      </w:r>
    </w:p>
    <w:p>
      <w:pPr>
        <w:pStyle w:val="Heading2section"/>
      </w:pPr>
      <w:r>
        <w:rPr>
          <w:b/>
        </w:rPr>
        <w:t xml:space="preserve">7.5 Booking Form</w:t>
      </w:r>
    </w:p>
    <w:p>
      <w:pPr>
        <w:pStyle w:val="BodyText"/>
      </w:pPr>
      <w:r>
        <w:rPr/>
        <w:t xml:space="preserve">Captures check-in/out dates, guest counts, and special requests with date-overlap detection preventing double booking.</w:t>
      </w:r>
    </w:p>
    <w:p>
      <w:pPr>
        <w:pStyle w:val="BodyText"/>
      </w:pPr>
      <w:r>
        <w:rPr/>
        <w:t xml:space="preserve"/>
      </w:r>
    </w:p>
    <w:p>
      <w:pPr>
        <w:pStyle w:val="Heading2section"/>
      </w:pPr>
      <w:r>
        <w:rPr>
          <w:b/>
        </w:rPr>
        <w:t xml:space="preserve">7.6 Login and Registration</w:t>
      </w:r>
    </w:p>
    <w:p>
      <w:pPr>
        <w:pStyle w:val="BodyText"/>
      </w:pPr>
      <w:r>
        <w:rPr/>
        <w:t xml:space="preserve">Authentication system with sign-in, registration, and email-based OTP password reset functionality.</w:t>
      </w:r>
    </w:p>
    <w:p>
      <w:pPr>
        <w:pStyle w:val="BodyText"/>
      </w:pPr>
      <w:r>
        <w:rPr/>
        <w:t xml:space="preserve"/>
      </w:r>
    </w:p>
    <w:p>
      <w:pPr>
        <w:pStyle w:val="Heading2section"/>
      </w:pPr>
      <w:r>
        <w:rPr>
          <w:b/>
        </w:rPr>
        <w:t xml:space="preserve">7.7 Admin Dashboard</w:t>
      </w:r>
    </w:p>
    <w:p>
      <w:pPr>
        <w:pStyle w:val="BodyText"/>
      </w:pPr>
      <w:r>
        <w:rPr/>
        <w:t xml:space="preserve">Secure backend with sidebar navigation to all management modules including room types, rooms, staff, bookings, payments, and contacts.</w:t>
      </w:r>
    </w:p>
    <w:p>
      <w:pPr>
        <w:pStyle w:val="BodyText"/>
      </w:pPr>
      <w:r>
        <w:rPr/>
        <w:t xml:space="preserve"/>
      </w:r>
    </w:p>
    <w:p>
      <w:pPr>
        <w:pStyle w:val="Heading2section"/>
      </w:pPr>
      <w:r>
        <w:rPr>
          <w:b/>
        </w:rPr>
        <w:t xml:space="preserve">7.8 Admin Management Screens</w:t>
      </w:r>
    </w:p>
    <w:p>
      <w:pPr>
        <w:pStyle w:val="BodyText"/>
      </w:pPr>
      <w:r>
        <w:rPr/>
        <w:t xml:space="preserve">Room type CRUD (add/edit/delete categories), Room CRUD (manage individual rooms with type selection), Staff CRUD (manage personnel profiles), Booking Records viewer, and Payment Records viewer - all with tabular data displays.</w:t>
      </w:r>
    </w:p>
    <w:p w:rsidR="21B4C79C" w:rsidP="51CB0C00" w:rsidRDefault="21B4C79C" w14:paraId="62DF6703" w14:textId="7CB8ACAC">
      <w:pPr>
        <w:pStyle w:val="BodyText"/>
        <w:tabs>
          <w:tab w:val="left" w:leader="none" w:pos="709"/>
        </w:tabs>
        <w:spacing w:after="0"/>
        <w:ind w:left="0"/>
        <w:jc w:val="both"/>
        <w:rPr>
          <w:rFonts w:ascii="Times New Roman" w:hAnsi="Times New Roman" w:eastAsia="Times New Roman" w:cs="Times New Roman"/>
        </w:rPr>
      </w:pPr>
    </w:p>
    <w:p w:rsidR="00A97C44" w:rsidP="16EEEE47" w:rsidRDefault="00A97C44" w14:paraId="44AD9FFE" w14:textId="57447BE9">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Implementation Plan</w:t>
      </w:r>
      <w:r>
        <w:tab/>
      </w:r>
      <w:r>
        <w:tab/>
      </w:r>
      <w:r>
        <w:tab/>
      </w:r>
      <w:r>
        <w:tab/>
      </w:r>
      <w:r>
        <w:tab/>
      </w:r>
      <w:r>
        <w:tab/>
      </w:r>
      <w:r w:rsidRPr="21B4C79C" w:rsidR="53BE2291">
        <w:rPr>
          <w:rFonts w:ascii="Times New Roman" w:hAnsi="Times New Roman" w:eastAsia="Times New Roman" w:cs="Times New Roman"/>
        </w:rPr>
        <w:t>4</w:t>
      </w:r>
      <w:r w:rsidRPr="21B4C79C" w:rsidR="4C4F3CEA">
        <w:rPr>
          <w:rFonts w:ascii="Times New Roman" w:hAnsi="Times New Roman" w:eastAsia="Times New Roman" w:cs="Times New Roman"/>
        </w:rPr>
        <w:t>9</w:t>
      </w:r>
      <w:r w:rsidRPr="21B4C79C" w:rsidR="53BE2291">
        <w:rPr>
          <w:rFonts w:ascii="Times New Roman" w:hAnsi="Times New Roman" w:eastAsia="Times New Roman" w:cs="Times New Roman"/>
        </w:rPr>
        <w:t>.</w:t>
      </w:r>
      <w:r w:rsidRPr="21B4C79C" w:rsidR="229217B4">
        <w:rPr>
          <w:rFonts w:ascii="Times New Roman" w:hAnsi="Times New Roman" w:eastAsia="Times New Roman" w:cs="Times New Roman"/>
        </w:rPr>
        <w:t xml:space="preserve"> </w:t>
      </w:r>
    </w:p>
    <w:p w:rsidR="21B4C79C" w:rsidP="51CB0C00" w:rsidRDefault="21B4C79C" w14:paraId="26BDCAC5" w14:textId="683FB4BB">
      <w:pPr>
        <w:pStyle w:val="BodyText"/>
        <w:tabs>
          <w:tab w:val="left" w:leader="none" w:pos="709"/>
        </w:tabs>
        <w:spacing w:after="0"/>
        <w:ind w:left="0"/>
        <w:jc w:val="both"/>
        <w:rPr>
          <w:rFonts w:ascii="Times New Roman" w:hAnsi="Times New Roman" w:eastAsia="Times New Roman" w:cs="Times New Roman"/>
        </w:rPr>
      </w:pPr>
    </w:p>
    <w:p w:rsidR="21B4C79C" w:rsidP="21B4C79C" w:rsidRDefault="21B4C79C" w14:paraId="05F8DFB5" w14:textId="5977B638">
      <w:pPr>
        <w:pStyle w:val="BodyText"/>
      </w:pPr>
    </w:p>
    <w:p w:rsidR="00A97C44" w:rsidP="16EEEE47" w:rsidRDefault="00A97C44" w14:paraId="780AE708" w14:textId="36CA5F31">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Limitations of the Project</w:t>
      </w:r>
      <w:r>
        <w:tab/>
      </w:r>
      <w:r>
        <w:tab/>
      </w:r>
      <w:r>
        <w:tab/>
      </w:r>
      <w:r>
        <w:tab/>
      </w:r>
      <w:r>
        <w:tab/>
      </w:r>
      <w:r w:rsidRPr="21B4C79C" w:rsidR="5C852F68">
        <w:rPr>
          <w:rFonts w:ascii="Times New Roman" w:hAnsi="Times New Roman" w:eastAsia="Times New Roman" w:cs="Times New Roman"/>
        </w:rPr>
        <w:t>51</w:t>
      </w:r>
      <w:r w:rsidRPr="21B4C79C" w:rsidR="47EAEE24">
        <w:rPr>
          <w:rFonts w:ascii="Times New Roman" w:hAnsi="Times New Roman" w:eastAsia="Times New Roman" w:cs="Times New Roman"/>
        </w:rPr>
        <w:t>.</w:t>
      </w:r>
    </w:p>
    <w:p w:rsidR="21B4C79C" w:rsidP="51CB0C00" w:rsidRDefault="21B4C79C" w14:paraId="5163423B" w14:textId="4E64D112">
      <w:pPr>
        <w:pStyle w:val="BodyText"/>
        <w:tabs>
          <w:tab w:val="left" w:leader="none" w:pos="709"/>
        </w:tabs>
        <w:spacing w:after="0"/>
        <w:ind w:left="0"/>
        <w:jc w:val="both"/>
        <w:rPr>
          <w:rFonts w:ascii="Times New Roman" w:hAnsi="Times New Roman" w:eastAsia="Times New Roman" w:cs="Times New Roman"/>
        </w:rPr>
      </w:pPr>
    </w:p>
    <w:p w:rsidR="00A97C44" w:rsidP="16EEEE47" w:rsidRDefault="00A97C44" w14:paraId="4814F6CB" w14:textId="27D59B2B">
      <w:pPr>
        <w:pStyle w:val="BodyText"/>
        <w:tabs>
          <w:tab w:val="left" w:pos="709"/>
        </w:tabs>
        <w:spacing w:after="0"/>
        <w:ind w:left="0"/>
        <w:jc w:val="both"/>
      </w:pPr>
      <w:r w:rsidRPr="21B4C79C" w:rsidR="332E434E">
        <w:rPr>
          <w:rFonts w:ascii="Times New Roman" w:hAnsi="Times New Roman" w:eastAsia="Times New Roman" w:cs="Times New Roman"/>
        </w:rPr>
        <w:t xml:space="preserve">    </w:t>
      </w:r>
      <w:r w:rsidRPr="21B4C79C" w:rsidR="3BF8A10E">
        <w:rPr>
          <w:rFonts w:ascii="Times New Roman" w:hAnsi="Times New Roman" w:eastAsia="Times New Roman" w:cs="Times New Roman"/>
        </w:rPr>
        <w:t xml:space="preserve"> </w:t>
      </w:r>
      <w:r w:rsidRPr="21B4C79C" w:rsidR="332E434E">
        <w:rPr>
          <w:rFonts w:ascii="Times New Roman" w:hAnsi="Times New Roman" w:eastAsia="Times New Roman" w:cs="Times New Roman"/>
        </w:rPr>
        <w:t xml:space="preserve">10. </w:t>
      </w:r>
      <w:r w:rsidRPr="21B4C79C" w:rsidR="229217B4">
        <w:rPr>
          <w:rFonts w:ascii="Times New Roman" w:hAnsi="Times New Roman" w:eastAsia="Times New Roman" w:cs="Times New Roman"/>
        </w:rPr>
        <w:t>Future Application of the Project</w:t>
      </w:r>
      <w:r>
        <w:tab/>
      </w:r>
      <w:r>
        <w:tab/>
      </w:r>
      <w:r>
        <w:tab/>
      </w:r>
      <w:r>
        <w:tab/>
      </w:r>
      <w:r w:rsidRPr="21B4C79C" w:rsidR="1BC3F240">
        <w:rPr>
          <w:rFonts w:ascii="Times New Roman" w:hAnsi="Times New Roman" w:eastAsia="Times New Roman" w:cs="Times New Roman"/>
        </w:rPr>
        <w:t>52</w:t>
      </w:r>
      <w:r w:rsidRPr="21B4C79C" w:rsidR="181076BD">
        <w:rPr>
          <w:rFonts w:ascii="Times New Roman" w:hAnsi="Times New Roman" w:eastAsia="Times New Roman" w:cs="Times New Roman"/>
        </w:rPr>
        <w:t>.</w:t>
      </w:r>
      <w:r w:rsidRPr="21B4C79C" w:rsidR="229217B4">
        <w:rPr>
          <w:rFonts w:ascii="Times New Roman" w:hAnsi="Times New Roman" w:eastAsia="Times New Roman" w:cs="Times New Roman"/>
        </w:rPr>
        <w:t xml:space="preserve"> </w:t>
      </w:r>
    </w:p>
    <w:p w:rsidR="00A97C44" w:rsidP="21B4C79C" w:rsidRDefault="00A97C44" w14:paraId="74CED260" w14:textId="60E9AEE0">
      <w:pPr>
        <w:pStyle w:val="BodyText"/>
        <w:tabs>
          <w:tab w:val="left" w:pos="709"/>
        </w:tabs>
        <w:spacing w:after="0"/>
        <w:ind w:left="0"/>
        <w:jc w:val="both"/>
        <w:rPr>
          <w:rFonts w:ascii="Times New Roman" w:hAnsi="Times New Roman" w:eastAsia="Times New Roman" w:cs="Times New Roman"/>
        </w:rPr>
      </w:pPr>
      <w:r w:rsidRPr="243FE9D9" w:rsidR="07B3C034">
        <w:rPr>
          <w:rFonts w:ascii="Times New Roman" w:hAnsi="Times New Roman" w:eastAsia="Times New Roman" w:cs="Times New Roman"/>
          <w:bdr w:val="none" w:color="000000" w:sz="0" w:space="0"/>
        </w:rPr>
        <w:t xml:space="preserve">    </w:t>
      </w:r>
      <w:r w:rsidRPr="16EEEE47" w:rsidR="0FEE6B07">
        <w:rPr>
          <w:rFonts w:ascii="Times New Roman" w:hAnsi="Times New Roman" w:eastAsia="Times New Roman" w:cs="Times New Roman"/>
        </w:rPr>
        <w:t xml:space="preserve"> </w:t>
      </w:r>
      <w:r w:rsidRPr="16EEEE47" w:rsidR="07B3C034">
        <w:rPr>
          <w:rFonts w:ascii="Times New Roman" w:hAnsi="Times New Roman" w:eastAsia="Times New Roman" w:cs="Times New Roman"/>
        </w:rPr>
        <w:t xml:space="preserve">11. </w:t>
      </w:r>
      <w:r w:rsidRPr="16EEEE47" w:rsidR="229217B4">
        <w:rPr>
          <w:rFonts w:ascii="Times New Roman" w:hAnsi="Times New Roman" w:eastAsia="Times New Roman" w:cs="Times New Roman"/>
        </w:rPr>
        <w:t xml:space="preserve">Conclusion</w:t>
      </w:r>
      <w:r>
        <w:tab/>
      </w:r>
      <w:r>
        <w:tab/>
      </w:r>
      <w:r>
        <w:tab/>
      </w:r>
      <w:r>
        <w:tab/>
      </w:r>
      <w:r>
        <w:tab/>
      </w:r>
      <w:r>
        <w:tab/>
      </w:r>
      <w:r>
        <w:tab/>
      </w:r>
      <w:r>
        <w:tab/>
      </w:r>
      <w:r w:rsidRPr="21B4C79C" w:rsidR="517FFFBF">
        <w:rPr>
          <w:rFonts w:ascii="Times New Roman" w:hAnsi="Times New Roman" w:eastAsia="Times New Roman" w:cs="Times New Roman"/>
        </w:rPr>
        <w:t>5</w:t>
      </w:r>
      <w:r w:rsidRPr="21B4C79C" w:rsidR="2521A6CE">
        <w:rPr>
          <w:rFonts w:ascii="Times New Roman" w:hAnsi="Times New Roman" w:eastAsia="Times New Roman" w:cs="Times New Roman"/>
        </w:rPr>
        <w:t>3</w:t>
      </w:r>
      <w:r w:rsidRPr="21B4C79C" w:rsidR="517FFFBF">
        <w:rPr>
          <w:rFonts w:ascii="Times New Roman" w:hAnsi="Times New Roman" w:eastAsia="Times New Roman" w:cs="Times New Roman"/>
        </w:rPr>
        <w:t>.</w:t>
      </w:r>
    </w:p>
    <w:p w:rsidR="00A97C44" w:rsidP="16EEEE47" w:rsidRDefault="00A97C44" w14:paraId="674C9725" w14:textId="16F45635">
      <w:pPr>
        <w:pStyle w:val="BodyText"/>
        <w:tabs>
          <w:tab w:val="left" w:pos="709"/>
        </w:tabs>
        <w:spacing w:after="0"/>
        <w:ind w:left="0"/>
        <w:jc w:val="both"/>
        <w:rPr>
          <w:rFonts w:ascii="Times New Roman" w:hAnsi="Times New Roman" w:eastAsia="Times New Roman" w:cs="Times New Roman"/>
          <w:bdr w:val="none" w:color="000000" w:sz="0" w:space="0"/>
        </w:rPr>
      </w:pPr>
      <w:r w:rsidRPr="16EEEE47" w:rsidR="229217B4">
        <w:rPr>
          <w:rFonts w:ascii="Times New Roman" w:hAnsi="Times New Roman" w:eastAsia="Times New Roman" w:cs="Times New Roman"/>
        </w:rPr>
        <w:t xml:space="preserve"> </w:t>
      </w:r>
    </w:p>
    <w:p w:rsidR="00A97C44" w:rsidP="16EEEE47" w:rsidRDefault="00A97C44" w14:paraId="004F58A3" w14:textId="61E0671A">
      <w:pPr>
        <w:pStyle w:val="BodyText"/>
        <w:tabs>
          <w:tab w:val="left" w:pos="709"/>
        </w:tabs>
        <w:ind w:left="0"/>
        <w:jc w:val="both"/>
        <w:rPr>
          <w:rFonts w:ascii="Times New Roman" w:hAnsi="Times New Roman" w:eastAsia="Times New Roman" w:cs="Times New Roman"/>
          <w:bdr w:val="none" w:color="000000" w:sz="0" w:space="0"/>
        </w:rPr>
      </w:pPr>
      <w:r w:rsidRPr="243FE9D9" w:rsidR="1AD9BF54">
        <w:rPr>
          <w:rFonts w:ascii="Times New Roman" w:hAnsi="Times New Roman" w:eastAsia="Times New Roman" w:cs="Times New Roman"/>
          <w:bdr w:val="none" w:color="000000" w:sz="0" w:space="0"/>
        </w:rPr>
        <w:t xml:space="preserve">    </w:t>
      </w:r>
      <w:r w:rsidRPr="16EEEE47" w:rsidR="58CE32D4">
        <w:rPr>
          <w:rFonts w:ascii="Times New Roman" w:hAnsi="Times New Roman" w:eastAsia="Times New Roman" w:cs="Times New Roman"/>
        </w:rPr>
        <w:t xml:space="preserve"> </w:t>
      </w:r>
      <w:r w:rsidRPr="16EEEE47" w:rsidR="1AD9BF54">
        <w:rPr>
          <w:rFonts w:ascii="Times New Roman" w:hAnsi="Times New Roman" w:eastAsia="Times New Roman" w:cs="Times New Roman"/>
        </w:rPr>
        <w:t xml:space="preserve">12. </w:t>
      </w:r>
      <w:r w:rsidRPr="16EEEE47" w:rsidR="229217B4">
        <w:rPr>
          <w:rFonts w:ascii="Times New Roman" w:hAnsi="Times New Roman" w:eastAsia="Times New Roman" w:cs="Times New Roman"/>
        </w:rPr>
        <w:t xml:space="preserve">Bibliography</w:t>
      </w:r>
      <w:r>
        <w:tab/>
      </w:r>
      <w:r>
        <w:tab/>
      </w:r>
      <w:r>
        <w:tab/>
      </w:r>
      <w:r>
        <w:tab/>
      </w:r>
      <w:r>
        <w:tab/>
      </w:r>
      <w:r>
        <w:tab/>
      </w:r>
      <w:r>
        <w:tab/>
      </w:r>
      <w:r w:rsidRPr="21B4C79C" w:rsidR="09B1E2F2">
        <w:rPr>
          <w:rFonts w:ascii="Times New Roman" w:hAnsi="Times New Roman" w:eastAsia="Times New Roman" w:cs="Times New Roman"/>
        </w:rPr>
        <w:t>5</w:t>
      </w:r>
      <w:r w:rsidRPr="21B4C79C" w:rsidR="2D4DC7AE">
        <w:rPr>
          <w:rFonts w:ascii="Times New Roman" w:hAnsi="Times New Roman" w:eastAsia="Times New Roman" w:cs="Times New Roman"/>
        </w:rPr>
        <w:t>4</w:t>
      </w:r>
      <w:r w:rsidRPr="21B4C79C" w:rsidR="09B1E2F2">
        <w:rPr>
          <w:rFonts w:ascii="Times New Roman" w:hAnsi="Times New Roman" w:eastAsia="Times New Roman" w:cs="Times New Roman"/>
        </w:rPr>
        <w:t>.</w:t>
      </w:r>
      <w:r w:rsidRPr="21B4C79C" w:rsidR="229217B4">
        <w:rPr>
          <w:rFonts w:ascii="Times New Roman" w:hAnsi="Times New Roman" w:eastAsia="Times New Roman" w:cs="Times New Roman"/>
        </w:rPr>
        <w:t xml:space="preserve"> </w:t>
      </w:r>
    </w:p>
    <w:p w:rsidR="00A97C44" w:rsidP="51CB0C00" w:rsidRDefault="00A97C44" w14:paraId="7F0811CB" w14:textId="77777777">
      <w:pPr>
        <w:pStyle w:val="Heading1chapter"/>
        <w:ind w:left="0"/>
        <w:rPr>
          <w:rFonts w:ascii="Times New Roman" w:hAnsi="Times New Roman" w:eastAsia="Times New Roman" w:cs="Times New Roman"/>
          <w:bdr w:val="none" w:color="000000" w:sz="0" w:space="0"/>
        </w:rPr>
      </w:pPr>
      <w:r w:rsidRPr="243FE9D9" w:rsidR="111A8C6D">
        <w:rPr>
          <w:rFonts w:ascii="Times New Roman" w:hAnsi="Times New Roman" w:eastAsia="Times New Roman" w:cs="Times New Roman"/>
          <w:bdr w:val="none" w:color="000000" w:sz="0" w:space="0"/>
        </w:rPr>
        <w:t>1. Introduction</w:t>
      </w:r>
    </w:p>
    <w:p w:rsidR="00A97C44" w:rsidP="51CB0C00" w:rsidRDefault="00A97C44" w14:paraId="739F9BDF" w14:textId="77777777">
      <w:pPr>
        <w:pStyle w:val="Heading2section"/>
        <w:ind w:left="0"/>
      </w:pPr>
      <w:r w:rsidRPr="243FE9D9" w:rsidR="111A8C6D">
        <w:rPr>
          <w:rFonts w:ascii="Times New Roman" w:hAnsi="Times New Roman" w:eastAsia="Times New Roman" w:cs="Times New Roman"/>
          <w:bdr w:val="none" w:color="000000" w:sz="0" w:space="0"/>
        </w:rPr>
        <w:t>1.1 Overview</w:t>
      </w:r>
    </w:p>
    <w:p w:rsidR="00A97C44" w:rsidP="16EEEE47" w:rsidRDefault="00A97C44" w14:paraId="4D2B9D4B" w14:textId="77777777">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The hospitality industry is one of the largest and fastest-growing sectors of the global economy. Hotels, resorts, and guest houses serve millions of travellers every day and face the critical challenge of efficiently managing</w:t>
      </w:r>
      <w:r w:rsidRPr="243FE9D9" w:rsidR="2563BAB2">
        <w:rPr>
          <w:rFonts w:ascii="Times New Roman" w:hAnsi="Times New Roman" w:eastAsia="Times New Roman" w:cs="Times New Roman"/>
          <w:bdr w:val="none" w:color="000000" w:sz="0" w:space="0"/>
        </w:rPr>
        <w:t xml:space="preserve"> room inventory, customer bookings, payments, and guest communication. In many small and medium-sized hotels, especially in developing countries, room booking and management are still done using manual methods such as paper-based registers, phone-based reservations, and disconnected spreadsheets. These traditional approaches have numerous disadvantages including the risk of duplicate bookings, inaccurate room availability records, delayed guest communication, data loss, and difficulty in generating financia</w:t>
      </w:r>
      <w:r w:rsidRPr="243FE9D9" w:rsidR="2563BAB2">
        <w:rPr>
          <w:rFonts w:ascii="Times New Roman" w:hAnsi="Times New Roman" w:eastAsia="Times New Roman" w:cs="Times New Roman"/>
          <w:bdr w:val="none" w:color="000000" w:sz="0" w:space="0"/>
        </w:rPr>
        <w:t>l and occupancy reports.</w:t>
      </w:r>
    </w:p>
    <w:p w:rsidR="00A97C44" w:rsidP="16EEEE47" w:rsidRDefault="00A97C44" w14:paraId="1D3E13A6" w14:textId="77777777">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With the advent of the internet and web technologies, customers increasingly expect the ability to search for rooms, compare prices, check availability in real time, and make bookings and payments online without visiting the hotel in person or calling the front desk. Hotels that fail to provide an online presence with booking capabilities risk losing customers to competitors who do. Furthermore, the increasing use of chatbots and AI-powered assistants in customer service has raised </w:t>
      </w:r>
      <w:r w:rsidRPr="243FE9D9" w:rsidR="2563BAB2">
        <w:rPr>
          <w:rFonts w:ascii="Times New Roman" w:hAnsi="Times New Roman" w:eastAsia="Times New Roman" w:cs="Times New Roman"/>
          <w:bdr w:val="none" w:color="000000" w:sz="0" w:space="0"/>
        </w:rPr>
        <w:t>guest expectations for instant, 24/7 responses to common questions about room availability, pricing, check-in/check-out times, and hotel policies.</w:t>
      </w:r>
    </w:p>
    <w:p w:rsidR="00A97C44" w:rsidP="16EEEE47" w:rsidRDefault="00A97C44" w14:paraId="71849321" w14:textId="77777777">
      <w:pPr>
        <w:pStyle w:val="BodyText"/>
        <w:jc w:val="both"/>
      </w:pPr>
      <w:r w:rsidRPr="243FE9D9" w:rsidR="2563BAB2">
        <w:rPr>
          <w:rFonts w:ascii="Times New Roman" w:hAnsi="Times New Roman" w:eastAsia="Times New Roman" w:cs="Times New Roman"/>
          <w:bdr w:val="none" w:color="000000" w:sz="0" w:space="0"/>
        </w:rPr>
        <w:t xml:space="preserve">The </w:t>
      </w:r>
      <w:r w:rsidRPr="243FE9D9" w:rsidR="2563BAB2">
        <w:rPr>
          <w:rStyle w:val="Strong"/>
          <w:rFonts w:ascii="Times New Roman" w:hAnsi="Times New Roman" w:eastAsia="Times New Roman" w:cs="Times New Roman"/>
          <w:bdr w:val="none" w:color="000000" w:sz="0" w:space="0"/>
        </w:rPr>
        <w:t>Hotel Room Booking Website with Assistant Chatbot</w:t>
      </w:r>
      <w:r w:rsidRPr="243FE9D9" w:rsidR="2563BAB2">
        <w:rPr>
          <w:rFonts w:ascii="Times New Roman" w:hAnsi="Times New Roman" w:eastAsia="Times New Roman" w:cs="Times New Roman"/>
          <w:bdr w:val="none" w:color="000000" w:sz="0" w:space="0"/>
        </w:rPr>
        <w:t xml:space="preserve"> is a full-stack web application built with Python and the Django 6.0 framework following the MVT (Model-View-Template) architecture. It provides a unified platform for both hotel administrators and customers. Administrators can manage room types, rooms, staff, bookings, payments, and customer enquiries through</w:t>
      </w:r>
      <w:r w:rsidRPr="243FE9D9" w:rsidR="2563BAB2">
        <w:rPr>
          <w:rFonts w:ascii="Times New Roman" w:hAnsi="Times New Roman" w:eastAsia="Times New Roman" w:cs="Times New Roman"/>
          <w:bdr w:val="none" w:color="000000" w:sz="0" w:space="0"/>
        </w:rPr>
        <w:t xml:space="preserve"> a secure backend interface. Customers can browse rooms, search with advanced filters, book rooms, make payments via Razorpay, interact with an AI-powered chatbot, and reset passwords via email OTP. The system also generates PDF booking</w:t>
      </w:r>
      <w:r w:rsidR="2563BAB2">
        <w:rPr/>
        <w:t xml:space="preserve"> receipts and sends automated email confirmations.</w:t>
      </w:r>
    </w:p>
    <w:p w:rsidR="00A97C44" w:rsidP="51CB0C00" w:rsidRDefault="00A97C44" w14:paraId="060D524D" w14:textId="77777777">
      <w:pPr>
        <w:pStyle w:val="Heading2section"/>
        <w:ind w:left="0"/>
      </w:pPr>
      <w:r w:rsidRPr="243FE9D9" w:rsidR="111A8C6D">
        <w:rPr>
          <w:rFonts w:ascii="Times New Roman" w:hAnsi="Times New Roman" w:eastAsia="Times New Roman" w:cs="Times New Roman"/>
          <w:bdr w:val="none" w:color="000000" w:sz="0" w:space="0"/>
        </w:rPr>
        <w:t>1.2 Problem Statement</w:t>
      </w:r>
    </w:p>
    <w:p w:rsidR="00A97C44" w:rsidP="16EEEE47" w:rsidRDefault="00A97C44" w14:paraId="481B0A72" w14:textId="77777777">
      <w:pPr>
        <w:pStyle w:val="BodyText"/>
        <w:jc w:val="both"/>
        <w:rPr>
          <w:rStyle w:val="Strong"/>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Many small and medium-sized hotels in developing countries still manage room bookings using manual methods such as paper registers, phone-based reservations, and disconnected spreadsheets. These traditio</w:t>
      </w:r>
      <w:r w:rsidRPr="243FE9D9" w:rsidR="2563BAB2">
        <w:rPr>
          <w:rFonts w:ascii="Times New Roman" w:hAnsi="Times New Roman" w:eastAsia="Times New Roman" w:cs="Times New Roman"/>
          <w:bdr w:val="none" w:color="000000" w:sz="0" w:space="0"/>
        </w:rPr>
        <w:t>nal approaches suffer from several critical disadvantages:</w:t>
      </w:r>
    </w:p>
    <w:p w:rsidR="00A97C44" w:rsidP="16EEEE47" w:rsidRDefault="00A97C44" w14:paraId="506C9347"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Double Booking Risk:</w:t>
      </w:r>
      <w:r w:rsidRPr="243FE9D9" w:rsidR="2563BAB2">
        <w:rPr>
          <w:rFonts w:ascii="Times New Roman" w:hAnsi="Times New Roman" w:eastAsia="Times New Roman" w:cs="Times New Roman"/>
          <w:bdr w:val="none" w:color="000000" w:sz="0" w:space="0"/>
        </w:rPr>
        <w:t xml:space="preserve"> Without real-time availability checking, two or more guests may be booked for the same room on overlapping dates, leading to embarrassing situations and guest dissatisfaction. </w:t>
      </w:r>
    </w:p>
    <w:p w:rsidR="00A97C44" w:rsidP="16EEEE47" w:rsidRDefault="00A97C44" w14:paraId="705AD8CA"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Inaccurate Records:</w:t>
      </w:r>
      <w:r w:rsidRPr="243FE9D9" w:rsidR="2563BAB2">
        <w:rPr>
          <w:rFonts w:ascii="Times New Roman" w:hAnsi="Times New Roman" w:eastAsia="Times New Roman" w:cs="Times New Roman"/>
          <w:bdr w:val="none" w:color="000000" w:sz="0" w:space="0"/>
        </w:rPr>
        <w:t xml:space="preserve"> Guest information, room details, and booking records may be duplicated across multiple registers or spreadsheets, leading to inconsistencies. </w:t>
      </w:r>
    </w:p>
    <w:p w:rsidR="00A97C44" w:rsidP="16EEEE47" w:rsidRDefault="00A97C44" w14:paraId="683BC0F4" w14:textId="5D045790">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Slow Retrieval:</w:t>
      </w:r>
      <w:r w:rsidRPr="243FE9D9" w:rsidR="2563BAB2">
        <w:rPr>
          <w:rFonts w:ascii="Times New Roman" w:hAnsi="Times New Roman" w:eastAsia="Times New Roman" w:cs="Times New Roman"/>
          <w:bdr w:val="none" w:color="000000" w:sz="0" w:space="0"/>
        </w:rPr>
        <w:t xml:space="preserve"> Searching for a specific booking, guest record, or payment history in a pape</w:t>
      </w:r>
      <w:r w:rsidRPr="243FE9D9" w:rsidR="2563BAB2">
        <w:rPr>
          <w:rFonts w:ascii="Times New Roman" w:hAnsi="Times New Roman" w:eastAsia="Times New Roman" w:cs="Times New Roman"/>
          <w:bdr w:val="none" w:color="000000" w:sz="0" w:space="0"/>
        </w:rPr>
        <w:t xml:space="preserve">r register or large spreadsheet is time-consuming and </w:t>
      </w:r>
      <w:r w:rsidRPr="243FE9D9" w:rsidR="7C2A78CD">
        <w:rPr>
          <w:rFonts w:ascii="Times New Roman" w:hAnsi="Times New Roman" w:eastAsia="Times New Roman" w:cs="Times New Roman"/>
        </w:rPr>
        <w:t>error prone</w:t>
      </w:r>
      <w:r w:rsidRPr="243FE9D9" w:rsidR="2563BAB2">
        <w:rPr>
          <w:rFonts w:ascii="Times New Roman" w:hAnsi="Times New Roman" w:eastAsia="Times New Roman" w:cs="Times New Roman"/>
        </w:rPr>
        <w:t xml:space="preserve">. </w:t>
      </w:r>
    </w:p>
    <w:p w:rsidR="00A97C44" w:rsidP="16EEEE47" w:rsidRDefault="00A97C44" w14:paraId="57664F58"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No Online Presence:</w:t>
      </w:r>
      <w:r w:rsidRPr="243FE9D9" w:rsidR="2563BAB2">
        <w:rPr>
          <w:rFonts w:ascii="Times New Roman" w:hAnsi="Times New Roman" w:eastAsia="Times New Roman" w:cs="Times New Roman"/>
          <w:bdr w:val="none" w:color="000000" w:sz="0" w:space="0"/>
        </w:rPr>
        <w:t xml:space="preserve"> Many small hotels do not have a website or online booking system. Customers must visit in person or call, limiting the hotel's customer reach. </w:t>
      </w:r>
    </w:p>
    <w:p w:rsidR="00A97C44" w:rsidP="16EEEE47" w:rsidRDefault="00A97C44" w14:paraId="0AFEC2BB"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No Automated Communication:</w:t>
      </w:r>
      <w:r w:rsidRPr="243FE9D9" w:rsidR="2563BAB2">
        <w:rPr>
          <w:rFonts w:ascii="Times New Roman" w:hAnsi="Times New Roman" w:eastAsia="Times New Roman" w:cs="Times New Roman"/>
          <w:bdr w:val="none" w:color="000000" w:sz="0" w:space="0"/>
        </w:rPr>
        <w:t xml:space="preserve"> Booking confirmations, reminders, and other communications are sent manually. There is no system for sending confirmation emails, OTPs, or notifications. </w:t>
      </w:r>
    </w:p>
    <w:p w:rsidR="00A97C44" w:rsidP="16EEEE47" w:rsidRDefault="00A97C44" w14:paraId="6A8138A7"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No 24/7 Assistance:</w:t>
      </w:r>
      <w:r w:rsidRPr="243FE9D9" w:rsidR="2563BAB2">
        <w:rPr>
          <w:rFonts w:ascii="Times New Roman" w:hAnsi="Times New Roman" w:eastAsia="Times New Roman" w:cs="Times New Roman"/>
          <w:bdr w:val="none" w:color="000000" w:sz="0" w:space="0"/>
        </w:rPr>
        <w:t xml:space="preserve"> Without a chatbot or automated FAQ system, guest enquiries can only be answer</w:t>
      </w:r>
      <w:r w:rsidRPr="243FE9D9" w:rsidR="2563BAB2">
        <w:rPr>
          <w:rFonts w:ascii="Times New Roman" w:hAnsi="Times New Roman" w:eastAsia="Times New Roman" w:cs="Times New Roman"/>
          <w:bdr w:val="none" w:color="000000" w:sz="0" w:space="0"/>
        </w:rPr>
        <w:t xml:space="preserve">ed during front-desk working hours. </w:t>
      </w:r>
    </w:p>
    <w:p w:rsidR="00A97C44" w:rsidP="16EEEE47" w:rsidRDefault="00A97C44" w14:paraId="7A674BC3"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Delayed Payment Processing:</w:t>
      </w:r>
      <w:r w:rsidRPr="243FE9D9" w:rsidR="2563BAB2">
        <w:rPr>
          <w:rFonts w:ascii="Times New Roman" w:hAnsi="Times New Roman" w:eastAsia="Times New Roman" w:cs="Times New Roman"/>
          <w:bdr w:val="none" w:color="000000" w:sz="0" w:space="0"/>
        </w:rPr>
        <w:t xml:space="preserve"> Payments are typically collected at check-in or check-out in cash. There is no facility for advance online payment. </w:t>
      </w:r>
    </w:p>
    <w:p w:rsidR="00A97C44" w:rsidP="16EEEE47" w:rsidRDefault="00A97C44" w14:paraId="67D263A9" w14:textId="77777777">
      <w:pPr>
        <w:pStyle w:val="BodyText"/>
        <w:numPr>
          <w:ilvl w:val="0"/>
          <w:numId w:val="26"/>
        </w:numPr>
        <w:tabs>
          <w:tab w:val="left" w:pos="709"/>
        </w:tabs>
        <w:jc w:val="both"/>
        <w:rPr/>
      </w:pPr>
      <w:r w:rsidRPr="243FE9D9" w:rsidR="229217B4">
        <w:rPr>
          <w:rStyle w:val="Strong"/>
          <w:rFonts w:ascii="Times New Roman" w:hAnsi="Times New Roman" w:eastAsia="Times New Roman" w:cs="Times New Roman"/>
          <w:bdr w:val="none" w:color="000000" w:sz="0" w:space="0"/>
        </w:rPr>
        <w:t>Difficult Reporting:</w:t>
      </w:r>
      <w:r w:rsidRPr="243FE9D9" w:rsidR="229217B4">
        <w:rPr>
          <w:rFonts w:ascii="Times New Roman" w:hAnsi="Times New Roman" w:eastAsia="Times New Roman" w:cs="Times New Roman"/>
          <w:bdr w:val="none" w:color="000000" w:sz="0" w:space="0"/>
        </w:rPr>
        <w:t xml:space="preserve"> Generating summary reports for occupancy rates, revenue, or demographics is extremely labour-intensive.</w:t>
      </w:r>
    </w:p>
    <w:p w:rsidR="00A97C44" w:rsidP="21B4C79C" w:rsidRDefault="00A97C44" w14:paraId="2C581912" w14:textId="52742E1E">
      <w:pPr>
        <w:pStyle w:val="BodyText"/>
      </w:pPr>
    </w:p>
    <w:p w:rsidR="00A97C44" w:rsidP="21B4C79C" w:rsidRDefault="00A97C44" w14:paraId="2C06B429" w14:textId="73A9E4B7">
      <w:pPr/>
      <w:r>
        <w:br w:type="page"/>
      </w:r>
    </w:p>
    <w:p w:rsidR="00A97C44" w:rsidP="21B4C79C" w:rsidRDefault="00A97C44" w14:paraId="0D4632EC" w14:textId="021F578C">
      <w:pPr>
        <w:pStyle w:val="Heading2section"/>
        <w:ind w:left="0"/>
      </w:pPr>
      <w:r w:rsidRPr="21B4C79C" w:rsidR="670F76CC">
        <w:rPr>
          <w:rFonts w:ascii="Times New Roman" w:hAnsi="Times New Roman" w:eastAsia="Times New Roman" w:cs="Times New Roman"/>
        </w:rPr>
        <w:t>1.3 Solution to the Problem</w:t>
      </w:r>
    </w:p>
    <w:p w:rsidR="00A97C44" w:rsidP="16EEEE47" w:rsidRDefault="00A97C44" w14:paraId="591C4A1F" w14:textId="77777777">
      <w:pPr>
        <w:pStyle w:val="BodyText"/>
        <w:jc w:val="both"/>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proposed solution is a web-based Hotel Room Booking System with the following key features:</w:t>
      </w:r>
    </w:p>
    <w:p w:rsidR="00A97C44" w:rsidP="16EEEE47" w:rsidRDefault="00A97C44" w14:paraId="2D545E8E"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Centralized Database:</w:t>
      </w:r>
      <w:r w:rsidRPr="16EEEE47" w:rsidR="763377EB">
        <w:rPr>
          <w:rFonts w:ascii="Times New Roman" w:hAnsi="Times New Roman" w:eastAsia="Times New Roman" w:cs="Times New Roman"/>
          <w:bdr w:val="none" w:color="000000" w:sz="0" w:space="0"/>
        </w:rPr>
        <w:t xml:space="preserve"> A PostgreSQL relational database storing all hotel data in</w:t>
      </w:r>
      <w:r w:rsidRPr="16EEEE47" w:rsidR="763377EB">
        <w:rPr>
          <w:rFonts w:ascii="Times New Roman" w:hAnsi="Times New Roman" w:eastAsia="Times New Roman" w:cs="Times New Roman"/>
          <w:bdr w:val="none" w:color="000000" w:sz="0" w:space="0"/>
        </w:rPr>
        <w:t xml:space="preserve"> normalized tables with referential integrity, eliminating data redundancy and inconsistency. </w:t>
      </w:r>
    </w:p>
    <w:p w:rsidR="00A97C44" w:rsidP="16EEEE47" w:rsidRDefault="00A97C44" w14:paraId="18BC3884"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Online Booking with Overlap Detection:</w:t>
      </w:r>
      <w:r w:rsidRPr="16EEEE47" w:rsidR="763377EB">
        <w:rPr>
          <w:rFonts w:ascii="Times New Roman" w:hAnsi="Times New Roman" w:eastAsia="Times New Roman" w:cs="Times New Roman"/>
          <w:bdr w:val="none" w:color="000000" w:sz="0" w:space="0"/>
        </w:rPr>
        <w:t xml:space="preserve"> Customers can browse, search, and book rooms online. The system automatically detects date-range overlaps to prevent double booking. </w:t>
      </w:r>
    </w:p>
    <w:p w:rsidR="00A97C44" w:rsidP="16EEEE47" w:rsidRDefault="00A97C44" w14:paraId="07D0EC02"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Secure Online Payments:</w:t>
      </w:r>
      <w:r w:rsidRPr="16EEEE47" w:rsidR="763377EB">
        <w:rPr>
          <w:rFonts w:ascii="Times New Roman" w:hAnsi="Times New Roman" w:eastAsia="Times New Roman" w:cs="Times New Roman"/>
          <w:bdr w:val="none" w:color="000000" w:sz="0" w:space="0"/>
        </w:rPr>
        <w:t xml:space="preserve"> Integration with Razorpay payment gateway enables customers to pay using credit/debit cards, UPI, and net banking. </w:t>
      </w:r>
    </w:p>
    <w:p w:rsidR="00A97C44" w:rsidP="16EEEE47" w:rsidRDefault="00A97C44" w14:paraId="74FACA36"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AI Assistant Chatbot:</w:t>
      </w:r>
      <w:r w:rsidRPr="16EEEE47" w:rsidR="763377EB">
        <w:rPr>
          <w:rFonts w:ascii="Times New Roman" w:hAnsi="Times New Roman" w:eastAsia="Times New Roman" w:cs="Times New Roman"/>
          <w:bdr w:val="none" w:color="000000" w:sz="0" w:space="0"/>
        </w:rPr>
        <w:t xml:space="preserve"> A rule-based chatbot provides instant responses to common queries about rooms, sta</w:t>
      </w:r>
      <w:r w:rsidRPr="16EEEE47" w:rsidR="763377EB">
        <w:rPr>
          <w:rFonts w:ascii="Times New Roman" w:hAnsi="Times New Roman" w:eastAsia="Times New Roman" w:cs="Times New Roman"/>
          <w:bdr w:val="none" w:color="000000" w:sz="0" w:space="0"/>
        </w:rPr>
        <w:t xml:space="preserve">ff, bookings, and hotel policies. </w:t>
      </w:r>
    </w:p>
    <w:p w:rsidR="00A97C44" w:rsidP="16EEEE47" w:rsidRDefault="00A97C44" w14:paraId="542C7061"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AJAX-Powered Search:</w:t>
      </w:r>
      <w:r w:rsidRPr="16EEEE47" w:rsidR="763377EB">
        <w:rPr>
          <w:rFonts w:ascii="Times New Roman" w:hAnsi="Times New Roman" w:eastAsia="Times New Roman" w:cs="Times New Roman"/>
          <w:bdr w:val="none" w:color="000000" w:sz="0" w:space="0"/>
        </w:rPr>
        <w:t xml:space="preserve"> Advanced room search with real-time filtering by name, type, price range, and date availability without page reload. </w:t>
      </w:r>
    </w:p>
    <w:p w:rsidR="00A97C44" w:rsidP="16EEEE47" w:rsidRDefault="00A97C44" w14:paraId="47E00F55"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Automated Email Notifications:</w:t>
      </w:r>
      <w:r w:rsidRPr="16EEEE47" w:rsidR="763377EB">
        <w:rPr>
          <w:rFonts w:ascii="Times New Roman" w:hAnsi="Times New Roman" w:eastAsia="Times New Roman" w:cs="Times New Roman"/>
          <w:bdr w:val="none" w:color="000000" w:sz="0" w:space="0"/>
        </w:rPr>
        <w:t xml:space="preserve"> Booking confirmations and OTP-based password reset via Django SMTP email. </w:t>
      </w:r>
    </w:p>
    <w:p w:rsidR="00A97C44" w:rsidP="16EEEE47" w:rsidRDefault="00A97C44" w14:paraId="79B8FE67"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Admin Management:</w:t>
      </w:r>
      <w:r w:rsidRPr="16EEEE47" w:rsidR="763377EB">
        <w:rPr>
          <w:rFonts w:ascii="Times New Roman" w:hAnsi="Times New Roman" w:eastAsia="Times New Roman" w:cs="Times New Roman"/>
          <w:bdr w:val="none" w:color="000000" w:sz="0" w:space="0"/>
        </w:rPr>
        <w:t xml:space="preserve"> Secure backend for CRUD operations on room types, rooms, staff, and for viewing bookings, payments, and customer enquiries. </w:t>
      </w:r>
    </w:p>
    <w:p w:rsidR="00A97C44" w:rsidP="16EEEE47" w:rsidRDefault="00A97C44" w14:paraId="49049D0B"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Responsive Design:</w:t>
      </w:r>
      <w:r w:rsidRPr="16EEEE47" w:rsidR="763377EB">
        <w:rPr>
          <w:rFonts w:ascii="Times New Roman" w:hAnsi="Times New Roman" w:eastAsia="Times New Roman" w:cs="Times New Roman"/>
          <w:bdr w:val="none" w:color="000000" w:sz="0" w:space="0"/>
        </w:rPr>
        <w:t xml:space="preserve"> Bootstrap 5.3 ensures the website works seamlessly on desktop, tablet,</w:t>
      </w:r>
      <w:r w:rsidRPr="16EEEE47" w:rsidR="763377EB">
        <w:rPr>
          <w:rFonts w:ascii="Times New Roman" w:hAnsi="Times New Roman" w:eastAsia="Times New Roman" w:cs="Times New Roman"/>
          <w:bdr w:val="none" w:color="000000" w:sz="0" w:space="0"/>
        </w:rPr>
        <w:t xml:space="preserve"> and mobile devices. </w:t>
      </w:r>
    </w:p>
    <w:p w:rsidR="00A97C44" w:rsidP="16EEEE47" w:rsidRDefault="00A97C44" w14:paraId="510990ED" w14:textId="77777777">
      <w:pPr>
        <w:pStyle w:val="BodyText"/>
        <w:numPr>
          <w:ilvl w:val="0"/>
          <w:numId w:val="27"/>
        </w:numPr>
        <w:tabs>
          <w:tab w:val="left" w:pos="709"/>
        </w:tabs>
        <w:jc w:val="both"/>
        <w:rPr/>
      </w:pPr>
      <w:r w:rsidRPr="16EEEE47" w:rsidR="7D80C5F0">
        <w:rPr>
          <w:rStyle w:val="Strong"/>
          <w:rFonts w:ascii="Times New Roman" w:hAnsi="Times New Roman" w:eastAsia="Times New Roman" w:cs="Times New Roman"/>
          <w:bdr w:val="none" w:color="000000" w:sz="0" w:space="0"/>
        </w:rPr>
        <w:t>PDF Generation:</w:t>
      </w:r>
      <w:r w:rsidRPr="16EEEE47" w:rsidR="7D80C5F0">
        <w:rPr>
          <w:rFonts w:ascii="Times New Roman" w:hAnsi="Times New Roman" w:eastAsia="Times New Roman" w:cs="Times New Roman"/>
          <w:bdr w:val="none" w:color="000000" w:sz="0" w:space="0"/>
        </w:rPr>
        <w:t xml:space="preserve"> Downloadable booking receipts in PDF format using the xhtml2pdf library. </w:t>
      </w:r>
    </w:p>
    <w:p w:rsidR="00A97C44" w:rsidP="21B4C79C" w:rsidRDefault="00A97C44" w14:paraId="07482CA9" w14:textId="13BAA93F">
      <w:pPr/>
      <w:r>
        <w:br w:type="page"/>
      </w:r>
    </w:p>
    <w:p w:rsidR="00A97C44" w:rsidP="21B4C79C" w:rsidRDefault="00A97C44" w14:paraId="7709BD72" w14:textId="100DFAD7">
      <w:pPr>
        <w:pStyle w:val="Heading2section"/>
        <w:tabs>
          <w:tab w:val="left" w:leader="none" w:pos="709"/>
        </w:tabs>
        <w:ind w:left="0"/>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1.4 Existing System</w:t>
      </w:r>
    </w:p>
    <w:p w:rsidR="00A97C44" w:rsidP="16EEEE47" w:rsidRDefault="00A97C44" w14:paraId="4BB5A717" w14:textId="77777777">
      <w:pPr>
        <w:pStyle w:val="BodyText"/>
        <w:jc w:val="both"/>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Before developing the proposed system, a thorough study of the existing hotel management practices was conducted. In many small and medium-sized hotels, the following manual and semi-automated systems are in use:</w:t>
      </w:r>
    </w:p>
    <w:p w:rsidR="00A97C44" w:rsidP="16EEEE47" w:rsidRDefault="00A97C44" w14:paraId="12D7EDC2" w14:textId="1B62D44F">
      <w:pPr>
        <w:pStyle w:val="BodyText"/>
        <w:numPr>
          <w:ilvl w:val="0"/>
          <w:numId w:val="24"/>
        </w:numPr>
        <w:tabs>
          <w:tab w:val="left" w:pos="709"/>
        </w:tabs>
        <w:spacing w:after="0"/>
        <w:jc w:val="both"/>
        <w:rPr>
          <w:rStyle w:val="Strong"/>
          <w:rFonts w:ascii="Times New Roman" w:hAnsi="Times New Roman" w:eastAsia="Times New Roman" w:cs="Times New Roman"/>
          <w:bdr w:val="none" w:color="000000" w:sz="0" w:space="0"/>
        </w:rPr>
      </w:pPr>
      <w:r w:rsidRPr="16EEEE47" w:rsidR="7D80C5F0">
        <w:rPr>
          <w:rStyle w:val="Strong"/>
          <w:rFonts w:ascii="Times New Roman" w:hAnsi="Times New Roman" w:eastAsia="Times New Roman" w:cs="Times New Roman"/>
          <w:bdr w:val="none" w:color="000000" w:sz="0" w:space="0"/>
        </w:rPr>
        <w:t>Paper-Based Booking Register:</w:t>
      </w:r>
      <w:r w:rsidRPr="16EEEE47" w:rsidR="7D80C5F0">
        <w:rPr>
          <w:rFonts w:ascii="Times New Roman" w:hAnsi="Times New Roman" w:eastAsia="Times New Roman" w:cs="Times New Roman"/>
          <w:bdr w:val="none" w:color="000000" w:sz="0" w:space="0"/>
        </w:rPr>
        <w:t xml:space="preserve"> Room bookings are recorded manually in a physical register or diary. The receptionist writes the </w:t>
      </w:r>
      <w:r w:rsidRPr="21B4C79C" w:rsidR="64179F14">
        <w:rPr>
          <w:rFonts w:ascii="Times New Roman" w:hAnsi="Times New Roman" w:eastAsia="Times New Roman" w:cs="Times New Roman"/>
        </w:rPr>
        <w:t>guest's</w:t>
      </w:r>
      <w:r w:rsidRPr="21B4C79C" w:rsidR="7D80C5F0">
        <w:rPr>
          <w:rFonts w:ascii="Times New Roman" w:hAnsi="Times New Roman" w:eastAsia="Times New Roman" w:cs="Times New Roman"/>
        </w:rPr>
        <w:t xml:space="preserve"> name, contact details, room number</w:t>
      </w:r>
      <w:r w:rsidRPr="21B4C79C" w:rsidR="7D80C5F0">
        <w:rPr>
          <w:rFonts w:ascii="Times New Roman" w:hAnsi="Times New Roman" w:eastAsia="Times New Roman" w:cs="Times New Roman"/>
        </w:rPr>
        <w:t xml:space="preserve">, check-in date, check-out date, and amount in the register. This register is the primary source of booking information. </w:t>
      </w:r>
    </w:p>
    <w:p w:rsidR="00A97C44" w:rsidP="16EEEE47" w:rsidRDefault="00A97C44" w14:paraId="00C8DB23" w14:textId="77777777">
      <w:pPr>
        <w:pStyle w:val="BodyText"/>
        <w:numPr>
          <w:ilvl w:val="0"/>
          <w:numId w:val="24"/>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Phone-Based Reservations:</w:t>
      </w:r>
      <w:r w:rsidRPr="16EEEE47" w:rsidR="763377EB">
        <w:rPr>
          <w:rFonts w:ascii="Times New Roman" w:hAnsi="Times New Roman" w:eastAsia="Times New Roman" w:cs="Times New Roman"/>
          <w:bdr w:val="none" w:color="000000" w:sz="0" w:space="0"/>
        </w:rPr>
        <w:t xml:space="preserve"> Customers call the hotel to enquire about room availability and make reservations. The receptionist checks the register manually, informs the caller about availability, and records the booking on paper or in a simple spreadsheet. </w:t>
      </w:r>
    </w:p>
    <w:p w:rsidR="00A97C44" w:rsidP="16EEEE47" w:rsidRDefault="00A97C44" w14:paraId="348B6EE9" w14:textId="77777777">
      <w:pPr>
        <w:pStyle w:val="BodyText"/>
        <w:numPr>
          <w:ilvl w:val="0"/>
          <w:numId w:val="24"/>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Spreadsheet-Based Records:</w:t>
      </w:r>
      <w:r w:rsidRPr="16EEEE47" w:rsidR="763377EB">
        <w:rPr>
          <w:rFonts w:ascii="Times New Roman" w:hAnsi="Times New Roman" w:eastAsia="Times New Roman" w:cs="Times New Roman"/>
          <w:bdr w:val="none" w:color="000000" w:sz="0" w:space="0"/>
        </w:rPr>
        <w:t xml:space="preserve"> Some hotels use Microsoft Excel or Google Sheets to maintain booking records, guest information, and payme</w:t>
      </w:r>
      <w:r w:rsidRPr="16EEEE47" w:rsidR="763377EB">
        <w:rPr>
          <w:rFonts w:ascii="Times New Roman" w:hAnsi="Times New Roman" w:eastAsia="Times New Roman" w:cs="Times New Roman"/>
          <w:bdr w:val="none" w:color="000000" w:sz="0" w:space="0"/>
        </w:rPr>
        <w:t xml:space="preserve">nt details. While this is an improvement over paper registers, it still requires manual data entry and does not provide real-time availability checking. </w:t>
      </w:r>
    </w:p>
    <w:p w:rsidR="00A97C44" w:rsidP="16EEEE47" w:rsidRDefault="00A97C44" w14:paraId="642AA607" w14:textId="77777777">
      <w:pPr>
        <w:pStyle w:val="BodyText"/>
        <w:numPr>
          <w:ilvl w:val="0"/>
          <w:numId w:val="24"/>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No Online Presence:</w:t>
      </w:r>
      <w:r w:rsidRPr="16EEEE47" w:rsidR="763377EB">
        <w:rPr>
          <w:rFonts w:ascii="Times New Roman" w:hAnsi="Times New Roman" w:eastAsia="Times New Roman" w:cs="Times New Roman"/>
          <w:bdr w:val="none" w:color="000000" w:sz="0" w:space="0"/>
        </w:rPr>
        <w:t xml:space="preserve"> Many small hotels do not have a website or online booking capability. Customers must visit the hotel in person or call to check availability and make bookings, which is inconvenient and limits the hotel's reach. </w:t>
      </w:r>
    </w:p>
    <w:p w:rsidR="00A97C44" w:rsidP="16EEEE47" w:rsidRDefault="00A97C44" w14:paraId="53304786" w14:textId="77777777">
      <w:pPr>
        <w:pStyle w:val="BodyText"/>
        <w:numPr>
          <w:ilvl w:val="0"/>
          <w:numId w:val="24"/>
        </w:numPr>
        <w:tabs>
          <w:tab w:val="left" w:pos="709"/>
        </w:tabs>
        <w:jc w:val="both"/>
        <w:rPr/>
      </w:pPr>
      <w:r w:rsidRPr="16EEEE47" w:rsidR="7D80C5F0">
        <w:rPr>
          <w:rStyle w:val="Strong"/>
          <w:rFonts w:ascii="Times New Roman" w:hAnsi="Times New Roman" w:eastAsia="Times New Roman" w:cs="Times New Roman"/>
          <w:bdr w:val="none" w:color="000000" w:sz="0" w:space="0"/>
        </w:rPr>
        <w:t>No Automated Communication:</w:t>
      </w:r>
      <w:r w:rsidRPr="16EEEE47" w:rsidR="7D80C5F0">
        <w:rPr>
          <w:rFonts w:ascii="Times New Roman" w:hAnsi="Times New Roman" w:eastAsia="Times New Roman" w:cs="Times New Roman"/>
          <w:bdr w:val="none" w:color="000000" w:sz="0" w:space="0"/>
        </w:rPr>
        <w:t xml:space="preserve"> Booking confirmations, reminders, and other communications are sent manually via phone calls or o</w:t>
      </w:r>
      <w:r w:rsidRPr="16EEEE47" w:rsidR="7D80C5F0">
        <w:rPr>
          <w:rFonts w:ascii="Times New Roman" w:hAnsi="Times New Roman" w:eastAsia="Times New Roman" w:cs="Times New Roman"/>
          <w:bdr w:val="none" w:color="000000" w:sz="0" w:space="0"/>
        </w:rPr>
        <w:t xml:space="preserve">ccasionally by email. There is no automated system for sending confirmation emails, OTPs, or notifications. </w:t>
      </w:r>
    </w:p>
    <w:p w:rsidR="00A97C44" w:rsidP="21B4C79C" w:rsidRDefault="00A97C44" w14:paraId="692A2A95" w14:textId="0F77B9B9">
      <w:pPr/>
      <w:r>
        <w:br w:type="page"/>
      </w:r>
    </w:p>
    <w:p w:rsidR="00A97C44" w:rsidP="21B4C79C" w:rsidRDefault="00A97C44" w14:paraId="7E34D444" w14:textId="4FBC9021">
      <w:pPr>
        <w:pStyle w:val="Heading2section"/>
        <w:tabs>
          <w:tab w:val="left" w:leader="none" w:pos="709"/>
        </w:tabs>
        <w:ind w:left="709"/>
        <w:jc w:val="both"/>
      </w:pPr>
      <w:r w:rsidRPr="21B4C79C" w:rsidR="7D80C5F0">
        <w:rPr>
          <w:rFonts w:ascii="Times New Roman" w:hAnsi="Times New Roman" w:eastAsia="Times New Roman" w:cs="Times New Roman"/>
        </w:rPr>
        <w:t>1.5 Objectives</w:t>
      </w:r>
    </w:p>
    <w:p w:rsidR="00A97C44" w:rsidP="21B4C79C" w:rsidRDefault="00A97C44" w14:paraId="4BC026D2"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design and develop a web-based hotel room booking system that automates room type management, room inventory management, booking management, staff management, and customer contact management using the Django web framework and Python programming language. </w:t>
      </w:r>
    </w:p>
    <w:p w:rsidR="00A97C44" w:rsidP="21B4C79C" w:rsidRDefault="00A97C44" w14:paraId="259E1258"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To provide customers with a user-friendly, responsive web interface for browsing hotel room categories, viewing room details (wit</w:t>
      </w:r>
      <w:r w:rsidRPr="16EEEE47" w:rsidR="7D80C5F0">
        <w:rPr>
          <w:rFonts w:ascii="Times New Roman" w:hAnsi="Times New Roman" w:eastAsia="Times New Roman" w:cs="Times New Roman"/>
          <w:bdr w:val="none" w:color="000000" w:sz="0" w:space="0"/>
        </w:rPr>
        <w:t xml:space="preserve">h images, prices, and descriptions), and searching for rooms using advanced filters including room name, room type, price range, and check-in/check-out date availability. </w:t>
      </w:r>
    </w:p>
    <w:p w:rsidR="00A97C44" w:rsidP="21B4C79C" w:rsidRDefault="00A97C44" w14:paraId="3C327B75"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implement date-range-based availability checking logic that prevents double booking of the same room by detecting overlapping check-in and check-out dates before confirming any booking. </w:t>
      </w:r>
    </w:p>
    <w:p w:rsidR="00A97C44" w:rsidP="21B4C79C" w:rsidRDefault="00A97C44" w14:paraId="77B707E6"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To integrate an online payment gateway (Razorpay) for secure transaction processing so that customers can pay for their bookings online using credit c</w:t>
      </w:r>
      <w:r w:rsidRPr="21B4C79C" w:rsidR="7D80C5F0">
        <w:rPr>
          <w:rFonts w:ascii="Times New Roman" w:hAnsi="Times New Roman" w:eastAsia="Times New Roman" w:cs="Times New Roman"/>
        </w:rPr>
        <w:t xml:space="preserve">ards, debit cards, UPI, and net banking. </w:t>
      </w:r>
    </w:p>
    <w:p w:rsidR="00A97C44" w:rsidP="21B4C79C" w:rsidRDefault="00A97C44" w14:paraId="43B6FEF0"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build an intelligent assistant chatbot that can classify user queries into categories (room, staff, booking, general) and provide relevant, context-aware responses. </w:t>
      </w:r>
    </w:p>
    <w:p w:rsidR="00A97C44" w:rsidP="21B4C79C" w:rsidRDefault="00A97C44" w14:paraId="5E5F04BE"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implement advanced room search functionality with real-time AJAX-based filtering that returns results without full page reload. </w:t>
      </w:r>
    </w:p>
    <w:p w:rsidR="00A97C44" w:rsidP="21B4C79C" w:rsidRDefault="00A97C44" w14:paraId="7E45D8C4"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incorporate email notification services for booking confirmations and OTP-based password recovery. </w:t>
      </w:r>
    </w:p>
    <w:p w:rsidR="00A97C44" w:rsidP="21B4C79C" w:rsidRDefault="00A97C44" w14:paraId="5899DF0C"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generate downloadable PDF reports of booking details using the </w:t>
      </w:r>
      <w:r w:rsidRPr="16EEEE47" w:rsidR="7D80C5F0">
        <w:rPr>
          <w:rFonts w:ascii="Times New Roman" w:hAnsi="Times New Roman" w:eastAsia="Times New Roman" w:cs="Times New Roman"/>
          <w:bdr w:val="none" w:color="000000" w:sz="0" w:space="0"/>
        </w:rPr>
        <w:t xml:space="preserve">xhtml2pdf library. </w:t>
      </w:r>
    </w:p>
    <w:p w:rsidR="00A97C44" w:rsidP="21B4C79C" w:rsidRDefault="00A97C44" w14:textId="2FB5B539" w14:paraId="338D2EFD">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w:t>
      </w:r>
      <w:r w:rsidRPr="16EEEE47" w:rsidR="7D80C5F0">
        <w:rPr>
          <w:rFonts w:ascii="Times New Roman" w:hAnsi="Times New Roman" w:eastAsia="Times New Roman" w:cs="Times New Roman"/>
        </w:rPr>
        <w:t>maintain</w:t>
      </w:r>
      <w:r w:rsidRPr="16EEEE47" w:rsidR="7D80C5F0">
        <w:rPr>
          <w:rFonts w:ascii="Times New Roman" w:hAnsi="Times New Roman" w:eastAsia="Times New Roman" w:cs="Times New Roman"/>
        </w:rPr>
        <w:t xml:space="preserve"> secure access control through user authentication, session management, CSRF protection, and input validation.</w:t>
      </w:r>
    </w:p>
    <w:p w:rsidR="00A97C44" w:rsidP="21B4C79C" w:rsidRDefault="00A97C44" w14:paraId="6FE0894F" w14:textId="4766AD51">
      <w:pPr>
        <w:pStyle w:val="BodyText"/>
        <w:numPr>
          <w:ilvl w:val="0"/>
          <w:numId w:val="30"/>
        </w:numPr>
        <w:tabs>
          <w:tab w:val="left" w:pos="709"/>
        </w:tabs>
        <w:spacing w:after="0"/>
        <w:jc w:val="both"/>
        <w:rPr/>
      </w:pPr>
      <w:r w:rsidRPr="21B4C79C" w:rsidR="7D80C5F0">
        <w:rPr>
          <w:rFonts w:ascii="Times New Roman" w:hAnsi="Times New Roman" w:eastAsia="Times New Roman" w:cs="Times New Roman"/>
        </w:rPr>
        <w:t xml:space="preserve">To follow Software Engineering practices and the </w:t>
      </w:r>
      <w:r w:rsidRPr="21B4C79C" w:rsidR="51AD74F7">
        <w:rPr>
          <w:rFonts w:ascii="Times New Roman" w:hAnsi="Times New Roman" w:eastAsia="Times New Roman" w:cs="Times New Roman"/>
        </w:rPr>
        <w:t xml:space="preserve">Software </w:t>
      </w:r>
      <w:r w:rsidRPr="21B4C79C" w:rsidR="7D80C5F0">
        <w:rPr>
          <w:rFonts w:ascii="Times New Roman" w:hAnsi="Times New Roman" w:eastAsia="Times New Roman" w:cs="Times New Roman"/>
        </w:rPr>
        <w:t>Development</w:t>
      </w:r>
      <w:r w:rsidRPr="21B4C79C" w:rsidR="7677634C">
        <w:rPr>
          <w:rFonts w:ascii="Times New Roman" w:hAnsi="Times New Roman" w:eastAsia="Times New Roman" w:cs="Times New Roman"/>
        </w:rPr>
        <w:t xml:space="preserve"> </w:t>
      </w:r>
      <w:r w:rsidRPr="21B4C79C" w:rsidR="7D80C5F0">
        <w:rPr>
          <w:rFonts w:ascii="Times New Roman" w:hAnsi="Times New Roman" w:eastAsia="Times New Roman" w:cs="Times New Roman"/>
        </w:rPr>
        <w:t xml:space="preserve">Life Cycle (SDLC) throughout the development process. </w:t>
      </w:r>
    </w:p>
    <w:p w:rsidR="21B4C79C" w:rsidP="21B4C79C" w:rsidRDefault="21B4C79C" w14:paraId="4D360B2C" w14:textId="2617C880">
      <w:pPr>
        <w:pStyle w:val="BodyText"/>
      </w:pPr>
    </w:p>
    <w:p w:rsidR="00A97C44" w:rsidP="16EEEE47" w:rsidRDefault="00A97C44" w14:paraId="6ADE0F34"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2. Tools and Environment Used</w:t>
      </w:r>
    </w:p>
    <w:p w:rsidR="00A97C44" w:rsidRDefault="00A97C44" w14:paraId="63FA2271" w14:textId="77777777">
      <w:pPr>
        <w:pStyle w:val="Heading2section"/>
      </w:pPr>
      <w:r w:rsidRPr="16EEEE47" w:rsidR="763377EB">
        <w:rPr>
          <w:rFonts w:ascii="Times New Roman" w:hAnsi="Times New Roman" w:eastAsia="Times New Roman" w:cs="Times New Roman"/>
          <w:bdr w:val="none" w:color="000000" w:sz="0" w:space="0"/>
        </w:rPr>
        <w:t>2.1 Programming Languages and Libraries</w:t>
      </w:r>
    </w:p>
    <w:p>
      <w:pPr>
        <w:pStyle w:val="BodyText"/>
      </w:pPr>
      <w:r>
        <w:t xml:space="preserve">Python/Django (MVT, ORM, auth), PostgreSQL (10 tables, 3NF), Razorpay, Bootstrap 5.3, AJAX/jQuery, xhtml2pdf. Tools: VS Code, Git, pgAdmin4, Chrome DevTools, Figma, Postman, Ubuntu.</w:t>
      </w:r>
    </w:p>
    <w:p w:rsidR="00A97C44" w:rsidP="16EEEE47" w:rsidRDefault="00A97C44" w14:paraId="2E077ED3" w14:textId="3B54ACBB">
      <w:pPr>
        <w:pStyle w:val="Heading2section"/>
        <w:ind w:left="0"/>
        <w:rPr>
          <w:rFonts w:ascii="Times New Roman" w:hAnsi="Times New Roman" w:eastAsia="Times New Roman" w:cs="Times New Roman"/>
        </w:rPr>
      </w:pPr>
      <w:r w:rsidRPr="21B4C79C" w:rsidR="7D80C5F0">
        <w:rPr>
          <w:rFonts w:ascii="Times New Roman" w:hAnsi="Times New Roman" w:eastAsia="Times New Roman" w:cs="Times New Roman"/>
        </w:rPr>
        <w:t>2.2 Tools</w:t>
      </w:r>
    </w:p>
    <w:p>
      <w:pPr>
        <w:pStyle w:val="BodyText"/>
      </w:pPr>
      <w:r>
        <w:rPr/>
        <w:t xml:space="preserve"/>
      </w:r>
    </w:p>
    <w:p>
      <w:pPr>
        <w:pStyle w:val="BodyText"/>
      </w:pPr>
      <w:r>
        <w:rPr/>
        <w:t xml:space="preserve">The following development tools were used:</w:t>
      </w:r>
    </w:p>
    <w:p>
      <w:pPr>
        <w:pStyle w:val="BodyText"/>
        <w:ind w:left="720"/>
      </w:pPr>
      <w:r>
        <w:rPr/>
        <w:t xml:space="preserve">• Visual Studio Code: Primary code editor with Python, Django, and Git extensions. Used IntelliSense, debugging, and integrated terminal.</w:t>
      </w:r>
    </w:p>
    <w:p>
      <w:pPr>
        <w:pStyle w:val="BodyText"/>
        <w:ind w:left="720"/>
      </w:pPr>
      <w:r>
        <w:rPr/>
        <w:t xml:space="preserve">• Git and GitHub: Version control for tracking all code changes with descriptive commit messages.</w:t>
      </w:r>
    </w:p>
    <w:p>
      <w:pPr>
        <w:pStyle w:val="BodyText"/>
        <w:ind w:left="720"/>
      </w:pPr>
      <w:r>
        <w:rPr/>
        <w:t xml:space="preserve">• pgAdmin4: PostgreSQL administration for schema design, query execution, and data browsing.</w:t>
      </w:r>
    </w:p>
    <w:p>
      <w:pPr>
        <w:pStyle w:val="BodyText"/>
        <w:ind w:left="720"/>
      </w:pPr>
      <w:r>
        <w:rPr/>
        <w:t xml:space="preserve">• Chrome Developer Tools: Frontend debugging, CSS styling, network monitoring, and responsive testing.</w:t>
      </w:r>
    </w:p>
    <w:p>
      <w:pPr>
        <w:pStyle w:val="BodyText"/>
        <w:ind w:left="720"/>
      </w:pPr>
      <w:r>
        <w:rPr/>
        <w:t xml:space="preserve">• Figma: UI wireframing and mockups of key pages before development.</w:t>
      </w:r>
    </w:p>
    <w:p>
      <w:pPr>
        <w:pStyle w:val="BodyText"/>
        <w:ind w:left="720"/>
      </w:pPr>
      <w:r>
        <w:rPr/>
        <w:t xml:space="preserve">• Star Admin 2 Template: Bootstrap admin dashboard template for backend interface.</w:t>
      </w:r>
    </w:p>
    <w:p>
      <w:pPr>
        <w:pStyle w:val="BodyText"/>
        <w:ind w:left="720"/>
      </w:pPr>
      <w:r>
        <w:rPr/>
        <w:t xml:space="preserve">• Postman: API endpoint testing for chatbot and search endpoints.</w:t>
      </w:r>
    </w:p>
    <w:p>
      <w:pPr>
        <w:pStyle w:val="BodyText"/>
        <w:ind w:left="720"/>
      </w:pPr>
      <w:r>
        <w:rPr/>
        <w:t xml:space="preserve">• Ubuntu 22.04 LTS: Development and deployment operating system.</w:t>
      </w:r>
    </w:p>
    <w:tbl>
      <w:tblPr>
        <w:tblW w:w="8218" w:type="dxa"/>
        <w:tblLayout w:type="fixed"/>
        <w:tblCellMar>
          <w:left w:w="0" w:type="dxa"/>
          <w:right w:w="0" w:type="dxa"/>
        </w:tblCellMar>
        <w:tblLook w:val="0000" w:firstRow="0" w:lastRow="0" w:firstColumn="0" w:lastColumn="0" w:noHBand="0" w:noVBand="0"/>
      </w:tblPr>
      <w:tblGrid>
        <w:gridCol w:w="2175"/>
        <w:gridCol w:w="6043"/>
      </w:tblGrid>
      <w:tr w:rsidTr="16EEEE47" w14:paraId="345230AD" w14:textId="77777777">
        <w:tc>
          <w:tcPr>
            <w:tcW w:w="2175" w:type="dxa"/>
            <w:tcMar/>
            <w:vAlign w:val="center"/>
          </w:tcPr>
          <w:p w:rsidR="00A97C44" w:rsidP="16EEEE47" w:rsidRDefault="00A97C44" w14:paraId="70993F50"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Tool</w:t>
            </w:r>
          </w:p>
        </w:tc>
        <w:tc>
          <w:tcPr>
            <w:tcW w:w="6043" w:type="dxa"/>
            <w:tcMar/>
            <w:vAlign w:val="center"/>
          </w:tcPr>
          <w:p w:rsidR="00A97C44" w:rsidP="16EEEE47" w:rsidRDefault="00A97C44" w14:paraId="421ED806"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Purpose</w:t>
            </w:r>
          </w:p>
        </w:tc>
      </w:tr>
      <w:tr w:rsidTr="16EEEE47" w14:paraId="3C7487D4" w14:textId="77777777">
        <w:tc>
          <w:tcPr>
            <w:tcW w:w="2175" w:type="dxa"/>
            <w:tcMar/>
            <w:vAlign w:val="center"/>
          </w:tcPr>
          <w:p w:rsidR="00A97C44" w:rsidP="16EEEE47" w:rsidRDefault="00A97C44" w14:paraId="50223629" w14:textId="545440AF">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Visual</w:t>
            </w:r>
            <w:r w:rsidRPr="16EEEE47" w:rsidR="763377EB">
              <w:rPr>
                <w:rFonts w:ascii="Times New Roman" w:hAnsi="Times New Roman" w:eastAsia="Times New Roman" w:cs="Times New Roman"/>
              </w:rPr>
              <w:t>StudioCode</w:t>
            </w:r>
          </w:p>
        </w:tc>
        <w:tc>
          <w:tcPr>
            <w:tcW w:w="6043" w:type="dxa"/>
            <w:tcMar/>
            <w:vAlign w:val="center"/>
          </w:tcPr>
          <w:p w:rsidR="00A97C44" w:rsidP="16EEEE47" w:rsidRDefault="00A97C44" w14:paraId="4B84B084"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Primary code editor with Python, Django, JavaScript, and Git extension support</w:t>
            </w:r>
          </w:p>
        </w:tc>
      </w:tr>
      <w:tr w:rsidTr="16EEEE47" w14:paraId="0E06019A" w14:textId="77777777">
        <w:tc>
          <w:tcPr>
            <w:tcW w:w="2175" w:type="dxa"/>
            <w:tcMar/>
            <w:vAlign w:val="center"/>
          </w:tcPr>
          <w:p w:rsidR="00A97C44" w:rsidP="16EEEE47" w:rsidRDefault="00A97C44" w14:paraId="5D8B9B9E"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Git</w:t>
            </w:r>
          </w:p>
        </w:tc>
        <w:tc>
          <w:tcPr>
            <w:tcW w:w="6043" w:type="dxa"/>
            <w:tcMar/>
            <w:vAlign w:val="center"/>
          </w:tcPr>
          <w:p w:rsidR="00A97C44" w:rsidP="16EEEE47" w:rsidRDefault="00A97C44" w14:paraId="4FDDE0CD"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Distributed version control system for tracking code changes and collaboration</w:t>
            </w:r>
          </w:p>
        </w:tc>
      </w:tr>
      <w:tr w:rsidTr="16EEEE47" w14:paraId="5A596087" w14:textId="77777777">
        <w:tc>
          <w:tcPr>
            <w:tcW w:w="2175" w:type="dxa"/>
            <w:tcMar/>
            <w:vAlign w:val="center"/>
          </w:tcPr>
          <w:p w:rsidR="00A97C44" w:rsidP="16EEEE47" w:rsidRDefault="00A97C44" w14:paraId="17781E5B"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Python venv</w:t>
            </w:r>
          </w:p>
        </w:tc>
        <w:tc>
          <w:tcPr>
            <w:tcW w:w="6043" w:type="dxa"/>
            <w:tcMar/>
            <w:vAlign w:val="center"/>
          </w:tcPr>
          <w:p w:rsidR="00A97C44" w:rsidP="16EEEE47" w:rsidRDefault="00A97C44" w14:paraId="76313F61"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Virtual environment tool for isolating project dependencies</w:t>
            </w:r>
          </w:p>
        </w:tc>
      </w:tr>
      <w:tr w:rsidTr="16EEEE47" w14:paraId="1761D192" w14:textId="77777777">
        <w:tc>
          <w:tcPr>
            <w:tcW w:w="2175" w:type="dxa"/>
            <w:tcMar/>
            <w:vAlign w:val="center"/>
          </w:tcPr>
          <w:p w:rsidR="00A97C44" w:rsidP="16EEEE47" w:rsidRDefault="00A97C44" w14:paraId="31D8F149"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Chrome DevTools</w:t>
            </w:r>
          </w:p>
        </w:tc>
        <w:tc>
          <w:tcPr>
            <w:tcW w:w="6043" w:type="dxa"/>
            <w:tcMar/>
            <w:vAlign w:val="center"/>
          </w:tcPr>
          <w:p w:rsidR="00A97C44" w:rsidP="16EEEE47" w:rsidRDefault="00A97C44" w14:paraId="6AAD59FB"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Browser developer tools for debugging, testing, and responsive design validation</w:t>
            </w:r>
          </w:p>
        </w:tc>
      </w:tr>
      <w:tr w:rsidTr="16EEEE47" w14:paraId="177C16BA" w14:textId="77777777">
        <w:tc>
          <w:tcPr>
            <w:tcW w:w="2175" w:type="dxa"/>
            <w:tcMar/>
            <w:vAlign w:val="center"/>
          </w:tcPr>
          <w:p w:rsidR="00A97C44" w:rsidP="16EEEE47" w:rsidRDefault="00A97C44" w14:paraId="1EB18A49"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PostgreSQL pgAdmin</w:t>
            </w:r>
          </w:p>
        </w:tc>
        <w:tc>
          <w:tcPr>
            <w:tcW w:w="6043" w:type="dxa"/>
            <w:tcMar/>
            <w:vAlign w:val="center"/>
          </w:tcPr>
          <w:p w:rsidR="00A97C44" w:rsidP="16EEEE47" w:rsidRDefault="00A97C44" w14:paraId="1C12C77F"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Graphical database administration tool for query execution and schema management</w:t>
            </w:r>
          </w:p>
        </w:tc>
      </w:tr>
      <w:tr w:rsidTr="16EEEE47" w14:paraId="45426043" w14:textId="77777777">
        <w:tc>
          <w:tcPr>
            <w:tcW w:w="2175" w:type="dxa"/>
            <w:tcMar/>
            <w:vAlign w:val="center"/>
          </w:tcPr>
          <w:p w:rsidR="00A97C44" w:rsidP="16EEEE47" w:rsidRDefault="00A97C44" w14:paraId="0E808AE8"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Razorpay Dashboard</w:t>
            </w:r>
          </w:p>
        </w:tc>
        <w:tc>
          <w:tcPr>
            <w:tcW w:w="6043" w:type="dxa"/>
            <w:tcMar/>
            <w:vAlign w:val="center"/>
          </w:tcPr>
          <w:p w:rsidR="00A97C44" w:rsidP="16EEEE47" w:rsidRDefault="00A97C44" w14:paraId="745D95A2"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Payment gateway dashboard for test mode transactions and transaction monitoring</w:t>
            </w:r>
          </w:p>
        </w:tc>
      </w:tr>
    </w:tbl>
    <w:p w:rsidR="00A97C44" w:rsidP="16EEEE47" w:rsidRDefault="00A97C44" w14:paraId="1E73C049"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 Requirement Specification</w:t>
      </w:r>
    </w:p>
    <w:p w:rsidR="00A97C44" w:rsidP="16EEEE47" w:rsidRDefault="00A97C44" w14:paraId="59A4711B"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3.1 Overall Description</w:t>
      </w:r>
    </w:p>
    <w:p w:rsidR="00A97C44" w:rsidP="16EEEE47" w:rsidRDefault="00A97C44" w14:paraId="149408AE"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3.1.1 Product Perspective</w:t>
      </w:r>
    </w:p>
    <w:p w:rsidR="00A97C44" w:rsidP="16EEEE47" w:rsidRDefault="00A97C44" w14:paraId="0E1DB5F5"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Hotel Room Booking System is a new, self-contained web a</w:t>
      </w:r>
      <w:r w:rsidRPr="16EEEE47" w:rsidR="763377EB">
        <w:rPr>
          <w:rFonts w:ascii="Times New Roman" w:hAnsi="Times New Roman" w:eastAsia="Times New Roman" w:cs="Times New Roman"/>
          <w:bdr w:val="none" w:color="000000" w:sz="0" w:space="0"/>
        </w:rPr>
        <w:t>pplication developed from scratch. It replaces manual hotel booking processes with an automated online system. The product operates as a client-server web application accessible through standard web browsers. It communicates with a PostgreSQL database server for data persistence and integrates with external services including Razorpay (payments) and Gmail SMTP (email). The system follows the Django MVT architecture where Models define the data structure, Views handle the business logic, and Templates render</w:t>
      </w:r>
      <w:r w:rsidRPr="16EEEE47" w:rsidR="763377EB">
        <w:rPr>
          <w:rFonts w:ascii="Times New Roman" w:hAnsi="Times New Roman" w:eastAsia="Times New Roman" w:cs="Times New Roman"/>
          <w:bdr w:val="none" w:color="000000" w:sz="0" w:space="0"/>
        </w:rPr>
        <w:t xml:space="preserve"> the user interface.</w:t>
      </w:r>
    </w:p>
    <w:p w:rsidR="00A97C44" w:rsidP="16EEEE47" w:rsidRDefault="00A97C44" w14:paraId="24DA3B11"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3.1.2 Product Functions</w:t>
      </w:r>
    </w:p>
    <w:p w:rsidR="00A97C44" w:rsidP="21B4C79C" w:rsidRDefault="00A97C44" w14:paraId="157F47DF" w14:textId="717BDFF7">
      <w:pPr>
        <w:pStyle w:val="Heading3subsec"/>
        <w:ind w:left="0"/>
        <w:rPr>
          <w:rStyle w:val="Strong"/>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3.1.3 User Characteristics and Classes</w:t>
      </w:r>
    </w:p>
    <w:p w:rsidR="00A97C44" w:rsidP="16EEEE47" w:rsidRDefault="00A97C44" w14:paraId="4EF4E66A" w14:textId="77777777">
      <w:pPr>
        <w:pStyle w:val="BodyText"/>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Customers:</w:t>
      </w:r>
      <w:r w:rsidRPr="16EEEE47" w:rsidR="763377EB">
        <w:rPr>
          <w:rFonts w:ascii="Times New Roman" w:hAnsi="Times New Roman" w:eastAsia="Times New Roman" w:cs="Times New Roman"/>
          <w:bdr w:val="none" w:color="000000" w:sz="0" w:space="0"/>
        </w:rPr>
        <w:t xml:space="preserve"> End-users who browse rooms, search for availability, make bookings, process payments, interact with the chatbot, and reset passwords. They require a simple, intuitive interface with clear navigation and mini</w:t>
      </w:r>
      <w:r w:rsidRPr="16EEEE47" w:rsidR="763377EB">
        <w:rPr>
          <w:rFonts w:ascii="Times New Roman" w:hAnsi="Times New Roman" w:eastAsia="Times New Roman" w:cs="Times New Roman"/>
          <w:bdr w:val="none" w:color="000000" w:sz="0" w:space="0"/>
        </w:rPr>
        <w:t>mal training. Customers may access the system from desktop, tablet, or mobile devices.</w:t>
      </w:r>
    </w:p>
    <w:p w:rsidR="00A97C44" w:rsidP="16EEEE47" w:rsidRDefault="00A97C44" w14:paraId="24385763" w14:textId="77777777">
      <w:pPr>
        <w:pStyle w:val="BodyText"/>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Administrators:</w:t>
      </w:r>
      <w:r w:rsidRPr="16EEEE47" w:rsidR="763377EB">
        <w:rPr>
          <w:rFonts w:ascii="Times New Roman" w:hAnsi="Times New Roman" w:eastAsia="Times New Roman" w:cs="Times New Roman"/>
          <w:bdr w:val="none" w:color="000000" w:sz="0" w:space="0"/>
        </w:rPr>
        <w:t xml:space="preserve"> Hotel staff who manage room inventory, staff profiles, view booking and payment records, and respond to customer enquiries. They require a secure backend interface with efficient data management tools.</w:t>
      </w:r>
    </w:p>
    <w:p w:rsidR="00A97C44" w:rsidP="16EEEE47" w:rsidRDefault="00A97C44" w14:paraId="207D3381"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3.1.4 Constraints</w:t>
      </w:r>
    </w:p>
    <w:p w:rsidR="00A97C44" w:rsidP="16EEEE47" w:rsidRDefault="00A97C44" w14:paraId="7E2D9ABA" w14:textId="77777777">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The system requires Python 3.10 or higher and Django 6.0 installed on the server. </w:t>
      </w:r>
    </w:p>
    <w:p w:rsidR="00A97C44" w:rsidP="16EEEE47" w:rsidRDefault="00A97C44" w14:paraId="3695BA9F" w14:textId="77777777">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PostgreSQL database server must be running and accessible. </w:t>
      </w:r>
    </w:p>
    <w:p w:rsidR="00A97C44" w:rsidP="16EEEE47" w:rsidRDefault="00A97C44" w14:paraId="292532B7" w14:textId="77777777">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Internet connectivity is required for Razorpay</w:t>
      </w:r>
      <w:r w:rsidRPr="16EEEE47" w:rsidR="763377EB">
        <w:rPr>
          <w:rFonts w:ascii="Times New Roman" w:hAnsi="Times New Roman" w:eastAsia="Times New Roman" w:cs="Times New Roman"/>
          <w:bdr w:val="none" w:color="000000" w:sz="0" w:space="0"/>
        </w:rPr>
        <w:t xml:space="preserve"> payment integration and email notifications via SMTP. </w:t>
      </w:r>
    </w:p>
    <w:p w:rsidR="00A97C44" w:rsidP="16EEEE47" w:rsidRDefault="00A97C44" w14:paraId="13175EDD" w14:textId="753DDB30">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The system is designed for </w:t>
      </w:r>
      <w:r w:rsidRPr="16EEEE47" w:rsidR="630F828E">
        <w:rPr>
          <w:rFonts w:ascii="Times New Roman" w:hAnsi="Times New Roman" w:eastAsia="Times New Roman" w:cs="Times New Roman"/>
        </w:rPr>
        <w:t>single hotel</w:t>
      </w:r>
      <w:r w:rsidRPr="16EEEE47" w:rsidR="763377EB">
        <w:rPr>
          <w:rFonts w:ascii="Times New Roman" w:hAnsi="Times New Roman" w:eastAsia="Times New Roman" w:cs="Times New Roman"/>
        </w:rPr>
        <w:t xml:space="preserve"> use only. Multi-branch management is a future enhancement. </w:t>
      </w:r>
    </w:p>
    <w:p w:rsidR="00A97C44" w:rsidP="16EEEE47" w:rsidRDefault="00A97C44" w14:paraId="029F0999" w14:textId="77777777">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Responsive design requires modern web browsers (Chrome 120+, Firefox 120+, or Edge 120+). </w:t>
      </w:r>
    </w:p>
    <w:p w:rsidR="00A97C44" w:rsidP="16EEEE47" w:rsidRDefault="00A97C44" w14:paraId="2A3FE6BC" w14:textId="77777777">
      <w:pPr>
        <w:pStyle w:val="BodyText"/>
        <w:numPr>
          <w:ilvl w:val="0"/>
          <w:numId w:val="23"/>
        </w:numPr>
        <w:tabs>
          <w:tab w:val="left" w:pos="709"/>
        </w:tabs>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Minimum hardware: dual-core processor, 4 GB RAM, 20 GB free disk space. </w:t>
      </w:r>
    </w:p>
    <w:p w:rsidR="00A97C44" w:rsidRDefault="00A97C44" w14:paraId="0A409CA1" w14:textId="15E7D513">
      <w:pPr>
        <w:pStyle w:val="Heading2section"/>
      </w:pPr>
    </w:p>
    <w:p w:rsidR="00A97C44" w:rsidP="16EEEE47" w:rsidRDefault="00A97C44" w14:paraId="3775D835" w14:textId="5BC175DB">
      <w:pPr/>
      <w:r>
        <w:br w:type="page"/>
      </w:r>
    </w:p>
    <w:p w:rsidR="00A97C44" w:rsidRDefault="00A97C44" w14:paraId="70837DF5" w14:textId="77777777">
      <w:pPr>
        <w:pStyle w:val="Heading2section"/>
      </w:pPr>
      <w:r w:rsidRPr="16EEEE47" w:rsidR="763377EB">
        <w:rPr>
          <w:rFonts w:ascii="Times New Roman" w:hAnsi="Times New Roman" w:eastAsia="Times New Roman" w:cs="Times New Roman"/>
          <w:bdr w:val="none" w:color="000000" w:sz="0" w:space="0"/>
        </w:rPr>
        <w:t>3.2 Specific Requirements</w:t>
      </w:r>
    </w:p>
    <w:p w:rsidR="00A97C44" w:rsidP="16EEEE47" w:rsidRDefault="00A97C44" w14:paraId="7F8411AB" w14:textId="77777777">
      <w:pPr>
        <w:pStyle w:val="Heading3subsec"/>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3.2.1 Functional Requirements</w:t>
      </w:r>
    </w:p>
    <w:p w:rsidR="00A97C44" w:rsidRDefault="00A97C44" w14:paraId="6520037D" w14:textId="77777777">
      <w:pPr>
        <w:pStyle w:val="Heading3subsec"/>
      </w:pPr>
      <w:r w:rsidRPr="16EEEE47" w:rsidR="763377EB">
        <w:rPr>
          <w:rFonts w:ascii="Times New Roman" w:hAnsi="Times New Roman" w:eastAsia="Times New Roman" w:cs="Times New Roman"/>
          <w:bdr w:val="none" w:color="000000" w:sz="0" w:space="0"/>
        </w:rPr>
        <w:t>3.2.2 Non-Functional Requirements</w:t>
      </w:r>
    </w:p>
    <w:tbl>
      <w:tblPr>
        <w:tblW w:w="0" w:type="auto"/>
        <w:tblLayout w:type="fixed"/>
        <w:tblCellMar>
          <w:left w:w="0" w:type="dxa"/>
          <w:right w:w="0" w:type="dxa"/>
        </w:tblCellMar>
        <w:tblLook w:val="0000" w:firstRow="0" w:lastRow="0" w:firstColumn="0" w:lastColumn="0" w:noHBand="0" w:noVBand="0"/>
      </w:tblPr>
      <w:tblGrid>
        <w:gridCol w:w="2225"/>
        <w:gridCol w:w="5996"/>
      </w:tblGrid>
      <w:tr w:rsidTr="16EEEE47" w14:paraId="7E1FB175" w14:textId="77777777">
        <w:tc>
          <w:tcPr>
            <w:tcW w:w="2225" w:type="dxa"/>
            <w:tcMar/>
            <w:vAlign w:val="center"/>
          </w:tcPr>
          <w:p w:rsidR="00A97C44" w:rsidP="16EEEE47" w:rsidRDefault="00A97C44" w14:paraId="1832BF35"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Category</w:t>
            </w:r>
          </w:p>
        </w:tc>
        <w:tc>
          <w:tcPr>
            <w:tcW w:w="5996" w:type="dxa"/>
            <w:tcMar/>
            <w:vAlign w:val="center"/>
          </w:tcPr>
          <w:p w:rsidR="00A97C44" w:rsidP="16EEEE47" w:rsidRDefault="00A97C44" w14:paraId="6DDE2433"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Requirement</w:t>
            </w:r>
          </w:p>
        </w:tc>
      </w:tr>
      <w:tr w:rsidTr="16EEEE47" w14:paraId="37E43F3D" w14:textId="77777777">
        <w:tc>
          <w:tcPr>
            <w:tcW w:w="2225" w:type="dxa"/>
            <w:tcMar/>
            <w:vAlign w:val="center"/>
          </w:tcPr>
          <w:p w:rsidR="00A97C44" w:rsidP="16EEEE47" w:rsidRDefault="00A97C44" w14:paraId="20E7DC4D"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Security</w:t>
            </w:r>
          </w:p>
        </w:tc>
        <w:tc>
          <w:tcPr>
            <w:tcW w:w="5996" w:type="dxa"/>
            <w:tcMar/>
            <w:vAlign w:val="center"/>
          </w:tcPr>
          <w:p w:rsidR="00A97C44" w:rsidP="16EEEE47" w:rsidRDefault="00A97C44" w14:paraId="79FB471E"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CSRF protection on all forms. ORM-based parameterised queries prevent SQL injection. Template auto-escaping prevents XSS. Session-based authentication with server-side session storage.</w:t>
            </w:r>
          </w:p>
        </w:tc>
      </w:tr>
      <w:tr w:rsidTr="16EEEE47" w14:paraId="1148647E" w14:textId="77777777">
        <w:tc>
          <w:tcPr>
            <w:tcW w:w="2225" w:type="dxa"/>
            <w:tcMar/>
            <w:vAlign w:val="center"/>
          </w:tcPr>
          <w:p w:rsidR="00A97C44" w:rsidP="16EEEE47" w:rsidRDefault="00A97C44" w14:paraId="4A5ACC05"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Usability</w:t>
            </w:r>
          </w:p>
        </w:tc>
        <w:tc>
          <w:tcPr>
            <w:tcW w:w="5996" w:type="dxa"/>
            <w:tcMar/>
            <w:vAlign w:val="center"/>
          </w:tcPr>
          <w:p w:rsidR="00A97C44" w:rsidP="16EEEE47" w:rsidRDefault="00A97C44" w14:paraId="1851B2E3"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Responsive design supporting desktop (1920px), tablet (768px), and mobile (375px). Consistent navigation and layout. Intuitive form design with validation feedback.</w:t>
            </w:r>
          </w:p>
        </w:tc>
      </w:tr>
      <w:tr w:rsidTr="16EEEE47" w14:paraId="2EE11434" w14:textId="77777777">
        <w:tc>
          <w:tcPr>
            <w:tcW w:w="2225" w:type="dxa"/>
            <w:tcMar/>
            <w:vAlign w:val="center"/>
          </w:tcPr>
          <w:p w:rsidR="00A97C44" w:rsidP="16EEEE47" w:rsidRDefault="00A97C44" w14:paraId="2143E7D4"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Rel</w:t>
            </w:r>
            <w:r w:rsidRPr="16EEEE47" w:rsidR="763377EB">
              <w:rPr>
                <w:rFonts w:ascii="Times New Roman" w:hAnsi="Times New Roman" w:eastAsia="Times New Roman" w:cs="Times New Roman"/>
              </w:rPr>
              <w:t>iability</w:t>
            </w:r>
          </w:p>
        </w:tc>
        <w:tc>
          <w:tcPr>
            <w:tcW w:w="5996" w:type="dxa"/>
            <w:tcMar/>
            <w:vAlign w:val="center"/>
          </w:tcPr>
          <w:p w:rsidR="00A97C44" w:rsidP="16EEEE47" w:rsidRDefault="00A97C44" w14:paraId="45217061"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Input validation on all forms. Graceful error handling with user-friendly messages. Date-overlap detection prevents booking conflicts.</w:t>
            </w:r>
          </w:p>
        </w:tc>
      </w:tr>
      <w:tr w:rsidTr="16EEEE47" w14:paraId="726EEE08" w14:textId="77777777">
        <w:tc>
          <w:tcPr>
            <w:tcW w:w="2225" w:type="dxa"/>
            <w:tcMar/>
            <w:vAlign w:val="center"/>
          </w:tcPr>
          <w:p w:rsidR="00A97C44" w:rsidP="16EEEE47" w:rsidRDefault="00A97C44" w14:paraId="0BD0D600"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Maintainability</w:t>
            </w:r>
          </w:p>
        </w:tc>
        <w:tc>
          <w:tcPr>
            <w:tcW w:w="5996" w:type="dxa"/>
            <w:tcMar/>
            <w:vAlign w:val="center"/>
          </w:tcPr>
          <w:p w:rsidR="00A97C44" w:rsidP="16EEEE47" w:rsidRDefault="00A97C44" w14:paraId="65AE7FEF"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Modular Django app structure (Backend and webapp apps). Separation of concerns. URL routing follows Django conventions.</w:t>
            </w:r>
          </w:p>
        </w:tc>
      </w:tr>
      <w:tr w:rsidTr="16EEEE47" w14:paraId="2EEF2742" w14:textId="77777777">
        <w:tc>
          <w:tcPr>
            <w:tcW w:w="2225" w:type="dxa"/>
            <w:tcMar/>
            <w:vAlign w:val="center"/>
          </w:tcPr>
          <w:p w:rsidR="00A97C44" w:rsidP="16EEEE47" w:rsidRDefault="00A97C44" w14:paraId="24AE8C90"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Performance</w:t>
            </w:r>
          </w:p>
        </w:tc>
        <w:tc>
          <w:tcPr>
            <w:tcW w:w="5996" w:type="dxa"/>
            <w:tcMar/>
            <w:vAlign w:val="center"/>
          </w:tcPr>
          <w:p w:rsidR="00A97C44" w:rsidP="16EEEE47" w:rsidRDefault="00A97C44" w14:paraId="57533A44"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Pages load within 2-3 seconds on broadband. AJAX search results appear in under 1 second. Database queries optimized with Django ORM.</w:t>
            </w:r>
          </w:p>
        </w:tc>
      </w:tr>
    </w:tbl>
    <w:p w:rsidR="00A97C44" w:rsidP="16EEEE47" w:rsidRDefault="00A97C44" w14:paraId="27C1DFAD"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3.2.3 Performance Requirements</w:t>
      </w:r>
    </w:p>
    <w:p w:rsidR="00A97C44" w:rsidP="16EEEE47" w:rsidRDefault="00A97C44" w14:paraId="53AEBB60"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Web pages shall load within 2-3 seconds on a broadba</w:t>
      </w:r>
      <w:r w:rsidRPr="16EEEE47" w:rsidR="763377EB">
        <w:rPr>
          <w:rFonts w:ascii="Times New Roman" w:hAnsi="Times New Roman" w:eastAsia="Times New Roman" w:cs="Times New Roman"/>
          <w:bdr w:val="none" w:color="000000" w:sz="0" w:space="0"/>
        </w:rPr>
        <w:t>nd connection. AJAX search results and chatbot responses shall appear within 1 second of the request. The database shall support at least 50 concurrent users without significant performance degradation. The system shall handle peak-hour loads without crashing.</w:t>
      </w:r>
    </w:p>
    <w:p w:rsidR="00A97C44" w:rsidP="16EEEE47" w:rsidRDefault="00A97C44" w14:paraId="71572F4F" w14:textId="77777777">
      <w:pPr>
        <w:pStyle w:val="Heading3subsec"/>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3.2.4 External Interface Requirements</w:t>
      </w:r>
    </w:p>
    <w:p w:rsidR="00A97C44" w:rsidP="16EEEE47" w:rsidRDefault="00A97C44" w14:paraId="38BED6F2" w14:textId="77777777">
      <w:pPr>
        <w:pStyle w:val="BodyText"/>
        <w:numPr>
          <w:ilvl w:val="0"/>
          <w:numId w:val="22"/>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Payment Gateway:</w:t>
      </w:r>
      <w:r w:rsidRPr="16EEEE47" w:rsidR="763377EB">
        <w:rPr>
          <w:rFonts w:ascii="Times New Roman" w:hAnsi="Times New Roman" w:eastAsia="Times New Roman" w:cs="Times New Roman"/>
          <w:bdr w:val="none" w:color="000000" w:sz="0" w:space="0"/>
        </w:rPr>
        <w:t xml:space="preserve"> Razorpay REST API for order creation (amount, currency), payment capture, and transaction verification. Test mode (sandbox) used during development. </w:t>
      </w:r>
    </w:p>
    <w:p w:rsidR="00A97C44" w:rsidP="16EEEE47" w:rsidRDefault="00A97C44" w14:paraId="0C48D576" w14:textId="77777777">
      <w:pPr>
        <w:pStyle w:val="BodyText"/>
        <w:numPr>
          <w:ilvl w:val="0"/>
          <w:numId w:val="22"/>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Email Service:</w:t>
      </w:r>
      <w:r w:rsidRPr="16EEEE47" w:rsidR="763377EB">
        <w:rPr>
          <w:rFonts w:ascii="Times New Roman" w:hAnsi="Times New Roman" w:eastAsia="Times New Roman" w:cs="Times New Roman"/>
          <w:bdr w:val="none" w:color="000000" w:sz="0" w:space="0"/>
        </w:rPr>
        <w:t xml:space="preserve"> Django SMTP email backend confi</w:t>
      </w:r>
      <w:r w:rsidRPr="16EEEE47" w:rsidR="763377EB">
        <w:rPr>
          <w:rFonts w:ascii="Times New Roman" w:hAnsi="Times New Roman" w:eastAsia="Times New Roman" w:cs="Times New Roman"/>
          <w:bdr w:val="none" w:color="000000" w:sz="0" w:space="0"/>
        </w:rPr>
        <w:t xml:space="preserve">gured for Gmail. Used for sending booking confirmation emails and password reset OTPs. </w:t>
      </w:r>
    </w:p>
    <w:p w:rsidR="00A97C44" w:rsidP="16EEEE47" w:rsidRDefault="00A97C44" w14:paraId="6131D7A6" w14:textId="77777777">
      <w:pPr>
        <w:pStyle w:val="BodyText"/>
        <w:numPr>
          <w:ilvl w:val="0"/>
          <w:numId w:val="22"/>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Web Browser:</w:t>
      </w:r>
      <w:r w:rsidRPr="16EEEE47" w:rsidR="763377EB">
        <w:rPr>
          <w:rFonts w:ascii="Times New Roman" w:hAnsi="Times New Roman" w:eastAsia="Times New Roman" w:cs="Times New Roman"/>
          <w:bdr w:val="none" w:color="000000" w:sz="0" w:space="0"/>
        </w:rPr>
        <w:t xml:space="preserve"> Application must render correctly and function fully in Chrome 120+, Firefox 120+, and Edge 120+. </w:t>
      </w:r>
    </w:p>
    <w:p w:rsidR="00A97C44" w:rsidP="16EEEE47" w:rsidRDefault="00A97C44" w14:paraId="502AD598" w14:textId="77777777">
      <w:pPr>
        <w:pStyle w:val="BodyText"/>
        <w:numPr>
          <w:ilvl w:val="0"/>
          <w:numId w:val="22"/>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Database:</w:t>
      </w:r>
      <w:r w:rsidRPr="16EEEE47" w:rsidR="763377EB">
        <w:rPr>
          <w:rFonts w:ascii="Times New Roman" w:hAnsi="Times New Roman" w:eastAsia="Times New Roman" w:cs="Times New Roman"/>
          <w:bdr w:val="none" w:color="000000" w:sz="0" w:space="0"/>
        </w:rPr>
        <w:t xml:space="preserve"> PostgreSQL 16 with support for SQL standards, foreign keys, and concurrent read/write operations. </w:t>
      </w:r>
    </w:p>
    <w:p w:rsidR="00A97C44" w:rsidP="16EEEE47" w:rsidRDefault="00A97C44" w14:paraId="1650FD57" w14:textId="77777777">
      <w:pPr>
        <w:pStyle w:val="BodyText"/>
        <w:numPr>
          <w:ilvl w:val="0"/>
          <w:numId w:val="22"/>
        </w:numPr>
        <w:tabs>
          <w:tab w:val="left" w:pos="709"/>
        </w:tabs>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File Storage:</w:t>
      </w:r>
      <w:r w:rsidRPr="16EEEE47" w:rsidR="763377EB">
        <w:rPr>
          <w:rFonts w:ascii="Times New Roman" w:hAnsi="Times New Roman" w:eastAsia="Times New Roman" w:cs="Times New Roman"/>
          <w:bdr w:val="none" w:color="000000" w:sz="0" w:space="0"/>
        </w:rPr>
        <w:t xml:space="preserve"> Local file system storage for uploaded images (room type images, room images, staff photos). </w:t>
      </w:r>
    </w:p>
    <w:p w:rsidR="00A97C44" w:rsidP="16EEEE47" w:rsidRDefault="00A97C44" w14:paraId="3C13B345"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3.2.5 System Evolution</w:t>
      </w:r>
    </w:p>
    <w:p w:rsidR="00A97C44" w:rsidP="16EEEE47" w:rsidRDefault="00A97C44" w14:paraId="5AD12E8A"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The modular Django architecture allows easy addition of new features as </w:t>
      </w:r>
      <w:r w:rsidRPr="16EEEE47" w:rsidR="763377EB">
        <w:rPr>
          <w:rFonts w:ascii="Times New Roman" w:hAnsi="Times New Roman" w:eastAsia="Times New Roman" w:cs="Times New Roman"/>
          <w:bdr w:val="none" w:color="000000" w:sz="0" w:space="0"/>
        </w:rPr>
        <w:t>separate apps without affecting existing code. The database schema can be extended through new migration files. API endpoints can be versioned for backward compatibility.</w:t>
      </w:r>
    </w:p>
    <w:p w:rsidR="00A97C44" w:rsidP="16EEEE47" w:rsidRDefault="00A97C44" w14:paraId="603F9162" w14:textId="0B50E223">
      <w:pPr>
        <w:pStyle w:val="Heading2section"/>
        <w:jc w:val="both"/>
      </w:pPr>
    </w:p>
    <w:p w:rsidR="00A97C44" w:rsidP="16EEEE47" w:rsidRDefault="00A97C44" w14:paraId="5A0E1572" w14:textId="5879DE1B">
      <w:pPr/>
      <w:r>
        <w:br w:type="page"/>
      </w:r>
    </w:p>
    <w:p w:rsidR="00A97C44" w:rsidRDefault="00A97C44" w14:paraId="25F3411F" w14:textId="77777777">
      <w:pPr>
        <w:pStyle w:val="Heading2section"/>
      </w:pPr>
      <w:r w:rsidRPr="16EEEE47" w:rsidR="763377EB">
        <w:rPr>
          <w:rFonts w:ascii="Times New Roman" w:hAnsi="Times New Roman" w:eastAsia="Times New Roman" w:cs="Times New Roman"/>
          <w:bdr w:val="none" w:color="000000" w:sz="0" w:space="0"/>
        </w:rPr>
        <w:t>3.3 Use Case Diagram</w:t>
      </w:r>
    </w:p>
    <w:p w:rsidR="00A97C44" w:rsidP="16EEEE47" w:rsidRDefault="00A97C44" w14:paraId="001605B4" w14:textId="77777777">
      <w:pPr>
        <w:pStyle w:val="BodyText"/>
        <w:jc w:val="both"/>
        <w:rPr>
          <w:b w:val="1"/>
          <w:bCs w:val="1"/>
          <w:color w:val="1E3A8A"/>
          <w:sz w:val="24"/>
          <w:szCs w:val="24"/>
        </w:rPr>
      </w:pPr>
      <w:r w:rsidRPr="16EEEE47" w:rsidR="763377EB">
        <w:rPr>
          <w:rFonts w:ascii="Times New Roman" w:hAnsi="Times New Roman" w:eastAsia="Times New Roman" w:cs="Times New Roman"/>
          <w:bdr w:val="none" w:color="000000" w:sz="0" w:space="0"/>
        </w:rPr>
        <w:t xml:space="preserve">The system has two primary actors: </w:t>
      </w:r>
      <w:r w:rsidRPr="16EEEE47" w:rsidR="763377EB">
        <w:rPr>
          <w:rStyle w:val="Strong"/>
          <w:rFonts w:ascii="Times New Roman" w:hAnsi="Times New Roman" w:eastAsia="Times New Roman" w:cs="Times New Roman"/>
          <w:bdr w:val="none" w:color="000000" w:sz="0" w:space="0"/>
        </w:rPr>
        <w:t>Customer</w:t>
      </w:r>
      <w:r w:rsidRPr="16EEEE47" w:rsidR="763377EB">
        <w:rPr>
          <w:rFonts w:ascii="Times New Roman" w:hAnsi="Times New Roman" w:eastAsia="Times New Roman" w:cs="Times New Roman"/>
          <w:bdr w:val="none" w:color="000000" w:sz="0" w:space="0"/>
        </w:rPr>
        <w:t xml:space="preserve"> and </w:t>
      </w:r>
      <w:r w:rsidRPr="16EEEE47" w:rsidR="763377EB">
        <w:rPr>
          <w:rStyle w:val="Strong"/>
          <w:rFonts w:ascii="Times New Roman" w:hAnsi="Times New Roman" w:eastAsia="Times New Roman" w:cs="Times New Roman"/>
          <w:bdr w:val="none" w:color="000000" w:sz="0" w:space="0"/>
        </w:rPr>
        <w:t>Administrator</w:t>
      </w:r>
      <w:r w:rsidRPr="16EEEE47" w:rsidR="763377EB">
        <w:rPr>
          <w:rFonts w:ascii="Times New Roman" w:hAnsi="Times New Roman" w:eastAsia="Times New Roman" w:cs="Times New Roman"/>
          <w:bdr w:val="none" w:color="000000" w:sz="0" w:space="0"/>
        </w:rPr>
        <w:t>.</w:t>
      </w:r>
    </w:p>
    <w:tbl>
      <w:tblPr>
        <w:tblW w:w="5000" w:type="pct"/>
        <w:jc w:val="center"/>
        <w:tblLayout w:type="fixed"/>
        <w:tblCellMar>
          <w:top w:w="159" w:type="dxa"/>
          <w:left w:w="159" w:type="dxa"/>
          <w:bottom w:w="159" w:type="dxa"/>
          <w:right w:w="159" w:type="dxa"/>
        </w:tblCellMar>
        <w:tblLook w:val="0000" w:firstRow="0" w:lastRow="0" w:firstColumn="0" w:lastColumn="0" w:noHBand="0" w:noVBand="0"/>
      </w:tblPr>
      <w:tblGrid>
        <w:gridCol w:w="2050"/>
        <w:gridCol w:w="4100"/>
        <w:gridCol w:w="2051"/>
      </w:tblGrid>
      <w:tr w:rsidTr="16EEEE47" w14:paraId="671821FB" w14:textId="77777777">
        <w:trPr>
          <w:jc w:val="center"/>
        </w:trPr>
        <w:tc>
          <w:tcPr>
            <w:tcW w:w="8220" w:type="dxa"/>
            <w:gridSpan w:val="3"/>
            <w:tcBorders>
              <w:top w:val="single" w:color="2563EB" w:sz="8" w:space="0"/>
              <w:left w:val="single" w:color="2563EB" w:sz="8" w:space="0"/>
              <w:bottom w:val="single" w:color="2563EB" w:sz="8" w:space="0"/>
              <w:right w:val="single" w:color="2563EB" w:sz="8" w:space="0"/>
            </w:tcBorders>
            <w:shd w:val="clear" w:color="auto" w:fill="EFF6FF"/>
            <w:tcMar/>
            <w:vAlign w:val="center"/>
          </w:tcPr>
          <w:p w:rsidR="00A97C44" w:rsidP="16EEEE47" w:rsidRDefault="00A97C44" w14:paraId="67E569C9" w14:textId="77777777">
            <w:pPr>
              <w:pStyle w:val="TableContents"/>
              <w:spacing w:after="283"/>
              <w:jc w:val="center"/>
              <w:rPr>
                <w:rFonts w:ascii="Times New Roman" w:hAnsi="Times New Roman" w:eastAsia="Times New Roman" w:cs="Times New Roman"/>
                <w:b w:val="1"/>
                <w:bCs w:val="1"/>
                <w:color w:val="1E3A8A"/>
                <w:sz w:val="24"/>
                <w:szCs w:val="24"/>
              </w:rPr>
            </w:pPr>
            <w:r w:rsidRPr="16EEEE47" w:rsidR="763377EB">
              <w:rPr>
                <w:rFonts w:ascii="Times New Roman" w:hAnsi="Times New Roman" w:eastAsia="Times New Roman" w:cs="Times New Roman"/>
                <w:b w:val="1"/>
                <w:bCs w:val="1"/>
                <w:color w:val="1E3A8A"/>
                <w:sz w:val="24"/>
                <w:szCs w:val="24"/>
              </w:rPr>
              <w:t>Hotel Room Booking System - Use Case Diagram</w:t>
            </w:r>
          </w:p>
        </w:tc>
      </w:tr>
      <w:tr w:rsidTr="16EEEE47" w14:paraId="0D577D82" w14:textId="77777777">
        <w:tblPrEx>
          <w:tblCellMar>
            <w:top w:w="198" w:type="dxa"/>
            <w:left w:w="198" w:type="dxa"/>
            <w:bottom w:w="198" w:type="dxa"/>
            <w:right w:w="198" w:type="dxa"/>
          </w:tblCellMar>
        </w:tblPrEx>
        <w:trPr>
          <w:jc w:val="center"/>
        </w:trPr>
        <w:tc>
          <w:tcPr>
            <w:tcW w:w="2055" w:type="dxa"/>
            <w:tcBorders>
              <w:top w:val="single" w:color="94A3B8" w:sz="8" w:space="0"/>
              <w:left w:val="single" w:color="94A3B8" w:sz="8" w:space="0"/>
              <w:bottom w:val="single" w:color="94A3B8" w:sz="8" w:space="0"/>
              <w:right w:val="single" w:color="94A3B8" w:sz="8" w:space="0"/>
            </w:tcBorders>
            <w:shd w:val="clear" w:color="auto" w:fill="EFF6FF"/>
            <w:tcMar/>
            <w:vAlign w:val="center"/>
          </w:tcPr>
          <w:p w:rsidR="00A97C44" w:rsidP="16EEEE47" w:rsidRDefault="00A97C44" w14:paraId="23DC791F" w14:textId="77777777">
            <w:pPr>
              <w:pStyle w:val="TableContents"/>
              <w:spacing w:after="283"/>
              <w:jc w:val="center"/>
              <w:rPr>
                <w:rFonts w:ascii="Times New Roman" w:hAnsi="Times New Roman" w:eastAsia="Times New Roman" w:cs="Times New Roman"/>
                <w:b w:val="1"/>
                <w:bCs w:val="1"/>
                <w:color w:val="1E3A8A"/>
                <w:sz w:val="22"/>
                <w:szCs w:val="22"/>
              </w:rPr>
            </w:pPr>
            <w:r w:rsidRPr="16EEEE47" w:rsidR="763377EB">
              <w:rPr>
                <w:rFonts w:ascii="Times New Roman" w:hAnsi="Times New Roman" w:eastAsia="Times New Roman" w:cs="Times New Roman"/>
                <w:b w:val="1"/>
                <w:bCs w:val="1"/>
                <w:color w:val="1E3A8A"/>
                <w:sz w:val="22"/>
                <w:szCs w:val="22"/>
              </w:rPr>
              <w:t>Customer</w:t>
            </w:r>
          </w:p>
        </w:tc>
        <w:tc>
          <w:tcPr>
            <w:tcW w:w="4110" w:type="dxa"/>
            <w:tcBorders>
              <w:top w:val="single" w:color="94A3B8" w:sz="8" w:space="0"/>
              <w:left w:val="single" w:color="94A3B8" w:sz="8" w:space="0"/>
              <w:bottom w:val="single" w:color="94A3B8" w:sz="8" w:space="0"/>
              <w:right w:val="single" w:color="94A3B8" w:sz="8" w:space="0"/>
            </w:tcBorders>
            <w:tcMar>
              <w:top w:w="119" w:type="dxa"/>
              <w:left w:w="119" w:type="dxa"/>
              <w:bottom w:w="119" w:type="dxa"/>
              <w:right w:w="119" w:type="dxa"/>
            </w:tcMar>
            <w:vAlign w:val="center"/>
          </w:tcPr>
          <w:p w:rsidR="00A97C44" w:rsidP="16EEEE47" w:rsidRDefault="00A97C44" w14:paraId="5C1F530E" w14:textId="77777777">
            <w:pPr>
              <w:pStyle w:val="TableContents"/>
              <w:spacing w:after="283"/>
              <w:jc w:val="center"/>
              <w:rPr>
                <w:rFonts w:ascii="Times New Roman" w:hAnsi="Times New Roman" w:eastAsia="Times New Roman" w:cs="Times New Roman"/>
                <w:sz w:val="18"/>
                <w:szCs w:val="18"/>
              </w:rPr>
            </w:pPr>
            <w:r w:rsidRPr="16EEEE47" w:rsidR="763377EB">
              <w:rPr>
                <w:rFonts w:ascii="Times New Roman" w:hAnsi="Times New Roman" w:eastAsia="Times New Roman" w:cs="Times New Roman"/>
                <w:sz w:val="18"/>
                <w:szCs w:val="18"/>
              </w:rPr>
              <w:t>Register | Login/Logout | Browse Rooms | Advanced Search | Book Room</w:t>
            </w:r>
            <w:r>
              <w:br/>
            </w:r>
            <w:r w:rsidRPr="16EEEE47" w:rsidR="763377EB">
              <w:rPr>
                <w:rFonts w:ascii="Times New Roman" w:hAnsi="Times New Roman" w:eastAsia="Times New Roman" w:cs="Times New Roman"/>
                <w:sz w:val="18"/>
                <w:szCs w:val="18"/>
              </w:rPr>
              <w:t xml:space="preserve">View Cart | Make Payment | Chat with Bot | Reset Password | Contact Enquiry </w:t>
            </w:r>
          </w:p>
        </w:tc>
        <w:tc>
          <w:tcPr>
            <w:tcW w:w="2055" w:type="dxa"/>
            <w:vMerge w:val="restart"/>
            <w:tcBorders>
              <w:top w:val="single" w:color="94A3B8" w:sz="8" w:space="0"/>
              <w:left w:val="single" w:color="94A3B8" w:sz="8" w:space="0"/>
              <w:bottom w:val="single" w:color="94A3B8" w:sz="8" w:space="0"/>
              <w:right w:val="single" w:color="94A3B8" w:sz="8" w:space="0"/>
            </w:tcBorders>
            <w:shd w:val="clear" w:color="auto" w:fill="F0FDF4"/>
            <w:tcMar/>
            <w:vAlign w:val="center"/>
          </w:tcPr>
          <w:p w:rsidR="00A97C44" w:rsidP="16EEEE47" w:rsidRDefault="00A97C44" w14:paraId="38C23427" w14:textId="77777777">
            <w:pPr>
              <w:pStyle w:val="TableContents"/>
              <w:spacing w:after="283"/>
              <w:jc w:val="center"/>
              <w:rPr>
                <w:rFonts w:ascii="Times New Roman" w:hAnsi="Times New Roman" w:eastAsia="Times New Roman" w:cs="Times New Roman"/>
                <w:b w:val="1"/>
                <w:bCs w:val="1"/>
                <w:color w:val="166534"/>
                <w:sz w:val="22"/>
                <w:szCs w:val="22"/>
              </w:rPr>
            </w:pPr>
            <w:r w:rsidRPr="16EEEE47" w:rsidR="763377EB">
              <w:rPr>
                <w:rFonts w:ascii="Times New Roman" w:hAnsi="Times New Roman" w:eastAsia="Times New Roman" w:cs="Times New Roman"/>
                <w:b w:val="1"/>
                <w:bCs w:val="1"/>
                <w:color w:val="166534"/>
                <w:sz w:val="22"/>
                <w:szCs w:val="22"/>
              </w:rPr>
              <w:t>Administrator</w:t>
            </w:r>
          </w:p>
        </w:tc>
      </w:tr>
      <w:tr w:rsidTr="16EEEE47" w14:paraId="3C033A69" w14:textId="77777777">
        <w:tblPrEx>
          <w:tblCellMar>
            <w:top w:w="198" w:type="dxa"/>
            <w:left w:w="198" w:type="dxa"/>
            <w:bottom w:w="198" w:type="dxa"/>
            <w:right w:w="198" w:type="dxa"/>
          </w:tblCellMar>
        </w:tblPrEx>
        <w:trPr>
          <w:jc w:val="center"/>
        </w:trPr>
        <w:tc>
          <w:tcPr>
            <w:tcW w:w="2055" w:type="dxa"/>
            <w:tcBorders>
              <w:top w:val="single" w:color="94A3B8" w:sz="8" w:space="0"/>
              <w:left w:val="single" w:color="94A3B8" w:sz="8" w:space="0"/>
              <w:bottom w:val="single" w:color="94A3B8" w:sz="8" w:space="0"/>
              <w:right w:val="single" w:color="94A3B8" w:sz="8" w:space="0"/>
            </w:tcBorders>
            <w:tcMar>
              <w:top w:w="119" w:type="dxa"/>
              <w:left w:w="119" w:type="dxa"/>
              <w:bottom w:w="119" w:type="dxa"/>
              <w:right w:w="119" w:type="dxa"/>
            </w:tcMar>
            <w:vAlign w:val="center"/>
          </w:tcPr>
          <w:p w:rsidR="00A97C44" w:rsidP="16EEEE47" w:rsidRDefault="00A97C44" w14:paraId="7076A6AF" w14:textId="77777777">
            <w:pPr>
              <w:pStyle w:val="TableContents"/>
              <w:spacing w:after="283"/>
              <w:jc w:val="center"/>
              <w:rPr>
                <w:rFonts w:ascii="Times New Roman" w:hAnsi="Times New Roman" w:eastAsia="Times New Roman" w:cs="Times New Roman"/>
                <w:color w:val="64748B"/>
                <w:sz w:val="18"/>
                <w:szCs w:val="18"/>
              </w:rPr>
            </w:pPr>
            <w:r w:rsidRPr="16EEEE47" w:rsidR="763377EB">
              <w:rPr>
                <w:rFonts w:ascii="Times New Roman" w:hAnsi="Times New Roman" w:eastAsia="Times New Roman" w:cs="Times New Roman"/>
                <w:color w:val="64748B"/>
              </w:rPr>
              <w:t xml:space="preserve">▲ </w:t>
            </w:r>
            <w:r w:rsidRPr="16EEEE47" w:rsidR="763377EB">
              <w:rPr>
                <w:rFonts w:ascii="Times New Roman" w:hAnsi="Times New Roman" w:eastAsia="Times New Roman" w:cs="Times New Roman"/>
                <w:color w:val="64748B"/>
                <w:sz w:val="18"/>
                <w:szCs w:val="18"/>
              </w:rPr>
              <w:t xml:space="preserve">Interacts with ▲ </w:t>
            </w:r>
          </w:p>
        </w:tc>
        <w:tc>
          <w:tcPr>
            <w:tcW w:w="4110" w:type="dxa"/>
            <w:tcBorders>
              <w:top w:val="single" w:color="94A3B8" w:sz="8" w:space="0"/>
              <w:left w:val="single" w:color="94A3B8" w:sz="8" w:space="0"/>
              <w:bottom w:val="single" w:color="94A3B8" w:sz="8" w:space="0"/>
              <w:right w:val="single" w:color="94A3B8" w:sz="8" w:space="0"/>
            </w:tcBorders>
            <w:tcMar>
              <w:top w:w="119" w:type="dxa"/>
              <w:left w:w="119" w:type="dxa"/>
              <w:bottom w:w="119" w:type="dxa"/>
              <w:right w:w="119" w:type="dxa"/>
            </w:tcMar>
            <w:vAlign w:val="center"/>
          </w:tcPr>
          <w:p w:rsidR="00A97C44" w:rsidP="16EEEE47" w:rsidRDefault="00A97C44" w14:paraId="12E58C33" w14:textId="77777777">
            <w:pPr>
              <w:pStyle w:val="TableContents"/>
              <w:spacing w:after="283"/>
              <w:jc w:val="center"/>
              <w:rPr>
                <w:rFonts w:ascii="Times New Roman" w:hAnsi="Times New Roman" w:eastAsia="Times New Roman" w:cs="Times New Roman"/>
                <w:sz w:val="18"/>
                <w:szCs w:val="18"/>
              </w:rPr>
            </w:pPr>
            <w:r w:rsidRPr="16EEEE47" w:rsidR="763377EB">
              <w:rPr>
                <w:rFonts w:ascii="Times New Roman" w:hAnsi="Times New Roman" w:eastAsia="Times New Roman" w:cs="Times New Roman"/>
                <w:sz w:val="18"/>
                <w:szCs w:val="18"/>
              </w:rPr>
              <w:t xml:space="preserve">Admin Login/Logout | </w:t>
            </w:r>
            <w:r w:rsidRPr="16EEEE47" w:rsidR="763377EB">
              <w:rPr>
                <w:rFonts w:ascii="Times New Roman" w:hAnsi="Times New Roman" w:eastAsia="Times New Roman" w:cs="Times New Roman"/>
                <w:sz w:val="18"/>
                <w:szCs w:val="18"/>
              </w:rPr>
              <w:t>Manage Room Types (CRUD) | Manage Rooms (CRUD)</w:t>
            </w:r>
            <w:r>
              <w:br/>
            </w:r>
            <w:r w:rsidRPr="16EEEE47" w:rsidR="763377EB">
              <w:rPr>
                <w:rFonts w:ascii="Times New Roman" w:hAnsi="Times New Roman" w:eastAsia="Times New Roman" w:cs="Times New Roman"/>
                <w:sz w:val="18"/>
                <w:szCs w:val="18"/>
              </w:rPr>
              <w:t>Manage Staff (CRUD) | View Bookings | View Payments</w:t>
            </w:r>
            <w:r>
              <w:br/>
            </w:r>
            <w:r w:rsidRPr="16EEEE47" w:rsidR="763377EB">
              <w:rPr>
                <w:rFonts w:ascii="Times New Roman" w:hAnsi="Times New Roman" w:eastAsia="Times New Roman" w:cs="Times New Roman"/>
                <w:sz w:val="18"/>
                <w:szCs w:val="18"/>
              </w:rPr>
              <w:t xml:space="preserve">Manage Contacts | Manage Chatbot &amp; Notifications </w:t>
            </w:r>
          </w:p>
        </w:tc>
        <w:tc>
          <w:tcPr>
            <w:tcW w:w="2055" w:type="dxa"/>
            <w:vMerge/>
            <w:tcBorders/>
            <w:tcMar/>
            <w:vAlign w:val="center"/>
          </w:tcPr>
          <w:p w:rsidR="00A97C44" w:rsidRDefault="00A97C44" w14:paraId="0B40477D" w14:textId="77777777">
            <w:pPr>
              <w:pStyle w:val="TableContents"/>
              <w:rPr>
                <w:sz w:val="4"/>
                <w:szCs w:val="4"/>
              </w:rPr>
            </w:pPr>
          </w:p>
        </w:tc>
      </w:tr>
    </w:tbl>
    <w:p w:rsidR="00A97C44" w:rsidP="16EEEE47" w:rsidRDefault="00A97C44" w14:paraId="62E4AA3B" w14:textId="77777777">
      <w:pPr>
        <w:pStyle w:val="BodyText"/>
        <w:keepLines w:val="1"/>
        <w:spacing w:before="119"/>
        <w:ind w:left="238" w:right="238"/>
        <w:jc w:val="center"/>
        <w:rPr>
          <w:rFonts w:ascii="Times New Roman" w:hAnsi="Times New Roman" w:eastAsia="Times New Roman" w:cs="Times New Roman"/>
          <w:i w:val="1"/>
          <w:iCs w:val="1"/>
          <w:color w:val="64748B"/>
          <w:sz w:val="18"/>
          <w:szCs w:val="18"/>
          <w:bdr w:val="none" w:color="000000" w:sz="0" w:space="0"/>
        </w:rPr>
      </w:pPr>
      <w:r w:rsidRPr="16EEEE47" w:rsidR="763377EB">
        <w:rPr>
          <w:rFonts w:ascii="Times New Roman" w:hAnsi="Times New Roman" w:eastAsia="Times New Roman" w:cs="Times New Roman"/>
          <w:i w:val="1"/>
          <w:iCs w:val="1"/>
          <w:color w:val="64748B"/>
          <w:sz w:val="18"/>
          <w:szCs w:val="18"/>
          <w:bdr w:val="none" w:color="000000" w:sz="0" w:space="0"/>
        </w:rPr>
        <w:t>Figure 3.1 - Use Case Diagram</w:t>
      </w:r>
    </w:p>
    <w:p w:rsidR="00A97C44" w:rsidP="16EEEE47" w:rsidRDefault="00A97C44" w14:paraId="79637C56"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 Design Document</w:t>
      </w:r>
    </w:p>
    <w:p w:rsidR="00A97C44" w:rsidP="16EEEE47" w:rsidRDefault="00A97C44" w14:paraId="78A5E673"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4.1 Modularization Details</w:t>
      </w:r>
    </w:p>
    <w:p>
      <w:pPr>
        <w:pStyle w:val="BodyText"/>
      </w:pPr>
      <w:r>
        <w:t xml:space="preserve">Django MVT architecture: Model layer (10 ORM classes, FK relationships), View layer (auth, booking, payment, chatbot, search views), Template layer (Bootstrap 5.3, jQuery/AJAX). Front-end: home, about, rooms, booking, cart, payment, chatbot modules. Back-end: CRUD for room types/rooms/staff, booking/payment viewers, chatbot API, search API.</w:t>
      </w:r>
    </w:p>
    <w:p w:rsidR="00A97C44" w:rsidP="16EEEE47" w:rsidRDefault="00A97C44" w14:paraId="0267364A"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4.2 Data Integrity</w:t>
      </w:r>
    </w:p>
    <w:p>
      <w:pPr>
        <w:pStyle w:val="BodyText"/>
      </w:pPr>
      <w:r>
        <w:rPr/>
        <w:t xml:space="preserve"/>
      </w:r>
    </w:p>
    <w:p>
      <w:pPr>
        <w:pStyle w:val="Heading3subsec"/>
      </w:pPr>
      <w:r>
        <w:rPr>
          <w:b/>
        </w:rPr>
        <w:t xml:space="preserve">4.2.4 Database Schema Summary</w:t>
      </w:r>
    </w:p>
    <w:p>
      <w:pPr>
        <w:pStyle w:val="BodyText"/>
      </w:pPr>
      <w:r>
        <w:rPr/>
        <w:t xml:space="preserve">The database has 10 tables: roomtypedb (room categories with image and description), roomnamedb (individual rooms with FK to roomtypedb), staffdb (staff profiles with social links), Registerdb (customer registrations), bookingdb (booking records with FK to Registerdb and roomnamedb), Totaldb (payment records with FK to bookingdb), customercontactdb (enquiries), staffnotificationdb (alerts with FK to roomnamedb), chatbot_response (reply patterns), and ChatbotConversation (chat history).</w:t>
      </w:r>
    </w:p>
    <w:p w:rsidR="00A97C44" w:rsidP="16EEEE47" w:rsidRDefault="00A97C44" w14:paraId="4C9A68A8"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4.2.1 Product Data (Room Data)</w:t>
      </w:r>
    </w:p>
    <w:p w:rsidR="00A97C44" w:rsidP="16EEEE47" w:rsidRDefault="00A97C44" w14:paraId="5AADE294" w14:textId="77777777">
      <w:pPr>
        <w:pStyle w:val="BodyText"/>
        <w:jc w:val="both"/>
      </w:pPr>
      <w:r w:rsidRPr="16EEEE47" w:rsidR="763377EB">
        <w:rPr>
          <w:rFonts w:ascii="Times New Roman" w:hAnsi="Times New Roman" w:eastAsia="Times New Roman" w:cs="Times New Roman"/>
          <w:bdr w:val="none" w:color="000000" w:sz="0" w:space="0"/>
        </w:rPr>
        <w:t>Room and room type data is stored in two tables. T</w:t>
      </w:r>
      <w:r w:rsidRPr="16EEEE47" w:rsidR="763377EB">
        <w:rPr>
          <w:rFonts w:ascii="Times New Roman" w:hAnsi="Times New Roman" w:eastAsia="Times New Roman" w:cs="Times New Roman"/>
          <w:bdr w:val="none" w:color="000000" w:sz="0" w:space="0"/>
        </w:rPr>
        <w:t>he roomtypedb table stores room categories (Luxury, Deluxe, Standard, Budget) with names,</w:t>
      </w:r>
      <w:r w:rsidRPr="16EEEE47" w:rsidR="763377EB">
        <w:rPr>
          <w:rFonts w:ascii="Times New Roman" w:hAnsi="Times New Roman" w:eastAsia="Times New Roman" w:cs="Times New Roman"/>
        </w:rPr>
        <w:t xml:space="preserve"> descriptions, and images. The roomnamedb table stores individual rooms with a</w:t>
      </w:r>
      <w:r w:rsidR="763377EB">
        <w:rPr/>
        <w:t xml:space="preserve"> foreign key </w:t>
      </w:r>
      <w:r w:rsidRPr="16EEEE47" w:rsidR="763377EB">
        <w:rPr>
          <w:rFonts w:ascii="Times New Roman" w:hAnsi="Times New Roman" w:eastAsia="Times New Roman" w:cs="Times New Roman"/>
        </w:rPr>
        <w:t>to roomtypedb (one-to-many: one type has many rooms). Room prices are stored as integers in Indian Rupees (INR). Image files are validated through Django's ImageField. When a room type is deleted, all its associated rooms are deleted via CASCADE.</w:t>
      </w:r>
    </w:p>
    <w:p w:rsidR="00A97C44" w:rsidRDefault="00A97C44" w14:paraId="5BDA27AC" w14:textId="77777777">
      <w:pPr>
        <w:pStyle w:val="Heading3subsec"/>
      </w:pPr>
      <w:r w:rsidRPr="16EEEE47" w:rsidR="763377EB">
        <w:rPr>
          <w:rFonts w:ascii="Times New Roman" w:hAnsi="Times New Roman" w:eastAsia="Times New Roman" w:cs="Times New Roman"/>
          <w:bdr w:val="none" w:color="000000" w:sz="0" w:space="0"/>
        </w:rPr>
        <w:t>4.2.2 User Data</w:t>
      </w:r>
    </w:p>
    <w:p w:rsidR="00A97C44" w:rsidP="16EEEE47" w:rsidRDefault="00A97C44" w14:paraId="5B30DE81"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Customer registration data is stored in the Registerdb table with fie</w:t>
      </w:r>
      <w:r w:rsidRPr="16EEEE47" w:rsidR="763377EB">
        <w:rPr>
          <w:rFonts w:ascii="Times New Roman" w:hAnsi="Times New Roman" w:eastAsia="Times New Roman" w:cs="Times New Roman"/>
          <w:bdr w:val="none" w:color="000000" w:sz="0" w:space="0"/>
        </w:rPr>
        <w:t>lds for username, password (stored as plain text for simplicity, to be enhanced with hashing), confirm password, and email (validated via Django's EmailField). User sessions are managed through Django's session framework with server-side storage. Admin users are managed through Django's built-in User model with PBKDF2 password hashing.</w:t>
      </w:r>
    </w:p>
    <w:p w:rsidR="00A97C44" w:rsidRDefault="00A97C44" w14:paraId="7CD4DFB7" w14:textId="77777777">
      <w:pPr>
        <w:pStyle w:val="Heading3subsec"/>
      </w:pPr>
      <w:r w:rsidRPr="16EEEE47" w:rsidR="763377EB">
        <w:rPr>
          <w:rFonts w:ascii="Times New Roman" w:hAnsi="Times New Roman" w:eastAsia="Times New Roman" w:cs="Times New Roman"/>
          <w:bdr w:val="none" w:color="000000" w:sz="0" w:space="0"/>
        </w:rPr>
        <w:t>4.2.3 Order Data (Booking Data)</w:t>
      </w:r>
    </w:p>
    <w:p w:rsidR="00A97C44" w:rsidP="16EEEE47" w:rsidRDefault="00A97C44" w14:paraId="0D975C0E" w14:textId="77777777">
      <w:pPr>
        <w:pStyle w:val="BodyText"/>
        <w:jc w:val="both"/>
      </w:pPr>
      <w:r w:rsidRPr="16EEEE47" w:rsidR="763377EB">
        <w:rPr>
          <w:rFonts w:ascii="Times New Roman" w:hAnsi="Times New Roman" w:eastAsia="Times New Roman" w:cs="Times New Roman"/>
          <w:bdr w:val="none" w:color="000000" w:sz="0" w:space="0"/>
        </w:rPr>
        <w:t>Booking records are stored in the bookingdb table with foreign keys to Registerdb (CUSTOMER, SET_NULL on delete) and roomnamedb (SELECTROOM, C</w:t>
      </w:r>
      <w:r w:rsidRPr="16EEEE47" w:rsidR="763377EB">
        <w:rPr>
          <w:rFonts w:ascii="Times New Roman" w:hAnsi="Times New Roman" w:eastAsia="Times New Roman" w:cs="Times New Roman"/>
          <w:bdr w:val="none" w:color="000000" w:sz="0" w:space="0"/>
        </w:rPr>
        <w:t>ASCADE on delete). Each booking captures check-in/check-out dates, guest counts, special requests, and total price. Payment records are stored in Totaldb with a foreign key to bookingdb (CASCADE). The overlap detection logic uses: existing booking's check-in &lt;= new check-out AND existing booking's check-out &gt;= new check-in.</w:t>
      </w:r>
    </w:p>
    <w:p w:rsidR="00A97C44" w:rsidP="16EEEE47" w:rsidRDefault="00A97C44" w14:paraId="02B34035"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 Procedural Design</w:t>
      </w:r>
    </w:p>
    <w:p w:rsidR="00A97C44" w:rsidP="16EEEE47" w:rsidRDefault="00A97C44" w14:paraId="31B2F0CB" w14:textId="77777777">
      <w:pPr>
        <w:pStyle w:val="Heading3subsec"/>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4.3.1 User Registration and Login</w:t>
      </w:r>
    </w:p>
    <w:p w:rsidR="00A97C44" w:rsidP="16EEEE47" w:rsidRDefault="00A97C44" w14:paraId="38CC76C9" w14:textId="77777777">
      <w:pPr>
        <w:pStyle w:val="BodyText"/>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Registration:</w:t>
      </w:r>
      <w:r w:rsidRPr="16EEEE47" w:rsidR="763377EB">
        <w:rPr>
          <w:rFonts w:ascii="Times New Roman" w:hAnsi="Times New Roman" w:eastAsia="Times New Roman" w:cs="Times New Roman"/>
          <w:bdr w:val="none" w:color="000000" w:sz="0" w:space="0"/>
        </w:rPr>
        <w:t xml:space="preserve"> The user fills in username, email, password, and confirm password. The view creates a new Registerdb object and save</w:t>
      </w:r>
      <w:r w:rsidRPr="16EEEE47" w:rsidR="763377EB">
        <w:rPr>
          <w:rFonts w:ascii="Times New Roman" w:hAnsi="Times New Roman" w:eastAsia="Times New Roman" w:cs="Times New Roman"/>
          <w:bdr w:val="none" w:color="000000" w:sz="0" w:space="0"/>
        </w:rPr>
        <w:t>s it. A success message redirects to the sign-in page.</w:t>
      </w:r>
    </w:p>
    <w:p w:rsidR="00A97C44" w:rsidP="16EEEE47" w:rsidRDefault="00A97C44" w14:paraId="16F5E21A" w14:textId="32250AB8">
      <w:pPr>
        <w:pStyle w:val="BodyText"/>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rPr>
        <w:t>Login:</w:t>
      </w:r>
      <w:r w:rsidRPr="16EEEE47" w:rsidR="763377EB">
        <w:rPr>
          <w:rFonts w:ascii="Times New Roman" w:hAnsi="Times New Roman" w:eastAsia="Times New Roman" w:cs="Times New Roman"/>
        </w:rPr>
        <w:t xml:space="preserve"> The user enters</w:t>
      </w:r>
      <w:r w:rsidRPr="16EEEE47" w:rsidR="763377EB">
        <w:rPr>
          <w:rFonts w:ascii="Times New Roman" w:hAnsi="Times New Roman" w:eastAsia="Times New Roman" w:cs="Times New Roman"/>
        </w:rPr>
        <w:t xml:space="preserve"> credential</w:t>
      </w:r>
      <w:r w:rsidRPr="16EEEE47" w:rsidR="763377EB">
        <w:rPr>
          <w:rFonts w:ascii="Times New Roman" w:hAnsi="Times New Roman" w:eastAsia="Times New Roman" w:cs="Times New Roman"/>
        </w:rPr>
        <w:t xml:space="preserve">s. The view queries Registerdb for a matching record. If found, the username is stored in the </w:t>
      </w:r>
      <w:r w:rsidRPr="16EEEE47" w:rsidR="0EAB96FA">
        <w:rPr>
          <w:rFonts w:ascii="Times New Roman" w:hAnsi="Times New Roman" w:eastAsia="Times New Roman" w:cs="Times New Roman"/>
        </w:rPr>
        <w:t>session,</w:t>
      </w:r>
      <w:r w:rsidRPr="16EEEE47" w:rsidR="763377EB">
        <w:rPr>
          <w:rFonts w:ascii="Times New Roman" w:hAnsi="Times New Roman" w:eastAsia="Times New Roman" w:cs="Times New Roman"/>
        </w:rPr>
        <w:t xml:space="preserve"> and the user is redirected home. If not, an error is displayed.</w:t>
      </w:r>
    </w:p>
    <w:p w:rsidR="00A97C44" w:rsidP="16EEEE47" w:rsidRDefault="00A97C44" w14:paraId="71EFB431" w14:textId="77777777">
      <w:pPr>
        <w:pStyle w:val="BodyText"/>
        <w:jc w:val="both"/>
      </w:pPr>
      <w:r w:rsidRPr="16EEEE47" w:rsidR="763377EB">
        <w:rPr>
          <w:rStyle w:val="Strong"/>
          <w:rFonts w:ascii="Times New Roman" w:hAnsi="Times New Roman" w:eastAsia="Times New Roman" w:cs="Times New Roman"/>
        </w:rPr>
        <w:t>Password Reset:</w:t>
      </w:r>
      <w:r w:rsidRPr="16EEEE47" w:rsidR="763377EB">
        <w:rPr>
          <w:rFonts w:ascii="Times New Roman" w:hAnsi="Times New Roman" w:eastAsia="Times New Roman" w:cs="Times New Roman"/>
        </w:rPr>
        <w:t xml:space="preserve"> The user enters their email. A 5-digit OTP is generated, stored in session, and sent via email. The user enters the OTP; if it matches (after whitespace stripping), a new password form appears. If passwords match, the password is updated and </w:t>
      </w:r>
      <w:r w:rsidRPr="16EEEE47" w:rsidR="763377EB">
        <w:rPr>
          <w:rFonts w:ascii="Times New Roman" w:hAnsi="Times New Roman" w:eastAsia="Times New Roman" w:cs="Times New Roman"/>
        </w:rPr>
        <w:t>a confirmation email is sent.</w:t>
      </w:r>
    </w:p>
    <w:p w:rsidR="00A97C44" w:rsidP="16EEEE47" w:rsidRDefault="00A97C44" w14:paraId="13E0B736"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4.3.2 Room Browsing and Selection</w:t>
      </w:r>
    </w:p>
    <w:p w:rsidR="00A97C44" w:rsidP="16EEEE47" w:rsidRDefault="00A97C44" w14:paraId="2EE14C63"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home page displays room type category cards. Clicking a category shows filtered rooms. Each room displays its image, name, type, price, and a Book Now button. The advanced search page allows filtering by name, type, price range, and dates via AJAX.</w:t>
      </w:r>
    </w:p>
    <w:p w:rsidR="00A97C44" w:rsidP="16EEEE47" w:rsidRDefault="00A97C44" w14:paraId="143C4D88"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4.3.3 Cart (Booking Cart)</w:t>
      </w:r>
    </w:p>
    <w:p w:rsidR="00A97C44" w:rsidP="16EEEE47" w:rsidRDefault="00A97C44" w14:paraId="68770C88" w14:textId="77777777">
      <w:pPr>
        <w:pStyle w:val="BodyText"/>
        <w:jc w:val="both"/>
      </w:pPr>
      <w:r w:rsidRPr="16EEEE47" w:rsidR="7D80C5F0">
        <w:rPr>
          <w:rFonts w:ascii="Times New Roman" w:hAnsi="Times New Roman" w:eastAsia="Times New Roman" w:cs="Times New Roman"/>
          <w:bdr w:val="none" w:color="000000" w:sz="0" w:space="0"/>
        </w:rPr>
        <w:t>After booking, the customer is redirected to the cart page showing all bookings with room name, dates, and price. The system calculates subtotal (sum of room prices), ta</w:t>
      </w:r>
      <w:r w:rsidRPr="16EEEE47" w:rsidR="7D80C5F0">
        <w:rPr>
          <w:rFonts w:ascii="Times New Roman" w:hAnsi="Times New Roman" w:eastAsia="Times New Roman" w:cs="Times New Roman"/>
          <w:bdr w:val="none" w:color="000000" w:sz="0" w:space="0"/>
        </w:rPr>
        <w:t>x percentage (10% if subtotal &gt; Rs 5000, else 20%), and final total. Each row has a delete button.</w:t>
      </w:r>
    </w:p>
    <w:p w:rsidR="00A97C44" w:rsidP="21B4C79C" w:rsidRDefault="00A97C44" w14:paraId="7FC3F706" w14:textId="68427E52">
      <w:pPr/>
      <w:r>
        <w:br w:type="page"/>
      </w:r>
    </w:p>
    <w:p w:rsidR="00A97C44" w:rsidP="21B4C79C" w:rsidRDefault="00A97C44" w14:paraId="3A28AB1A" w14:textId="0C7A2244">
      <w:pPr>
        <w:pStyle w:val="Heading3subsec"/>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4.3.4 Payment Processing</w:t>
      </w:r>
    </w:p>
    <w:p w:rsidR="00A97C44" w:rsidP="16EEEE47" w:rsidRDefault="00A97C44" w14:paraId="4538DB4A"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customer enters their mobile number and proceeds to payment. The amount is multiplied by 100 (Razorpay works in paise). A Razorpay client creates an order with the amount and currency (INR). The Razorpay checkout popup opens for payment via card, UPI, or net banking.</w:t>
      </w:r>
    </w:p>
    <w:p w:rsidR="00A97C44" w:rsidP="16EEEE47" w:rsidRDefault="00A97C44" w14:paraId="31416D5E"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4.3.5 Order Confirmation</w:t>
      </w:r>
    </w:p>
    <w:p w:rsidR="00A97C44" w:rsidP="16EEEE47" w:rsidRDefault="00A97C44" w14:paraId="360D6D91" w14:textId="77777777">
      <w:pPr>
        <w:pStyle w:val="BodyText"/>
        <w:jc w:val="both"/>
      </w:pPr>
      <w:r w:rsidRPr="16EEEE47" w:rsidR="763377EB">
        <w:rPr>
          <w:rFonts w:ascii="Times New Roman" w:hAnsi="Times New Roman" w:eastAsia="Times New Roman" w:cs="Times New Roman"/>
          <w:bdr w:val="none" w:color="000000" w:sz="0" w:space="0"/>
        </w:rPr>
        <w:t>After successful booking, an automated email confirmation is sent to the customer via Djang</w:t>
      </w:r>
      <w:r w:rsidRPr="16EEEE47" w:rsidR="763377EB">
        <w:rPr>
          <w:rFonts w:ascii="Times New Roman" w:hAnsi="Times New Roman" w:eastAsia="Times New Roman" w:cs="Times New Roman"/>
          <w:bdr w:val="none" w:color="000000" w:sz="0" w:space="0"/>
        </w:rPr>
        <w:t>o SMTP. The booking details are visible in the admin</w:t>
      </w:r>
      <w:r w:rsidR="763377EB">
        <w:rPr/>
        <w:t xml:space="preserve"> panel. Customers can download a PDF receipt via the generate_pdf view using xhtml2pdf.</w:t>
      </w:r>
    </w:p>
    <w:p w:rsidR="00A97C44" w:rsidP="16EEEE47" w:rsidRDefault="00A97C44" w14:paraId="3C3112EA"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4.3.6 Administrative Functions</w:t>
      </w:r>
    </w:p>
    <w:p w:rsidR="00A97C44" w:rsidP="16EEEE47" w:rsidRDefault="00A97C44" w14:paraId="41AF8089" w14:textId="122D2F8D">
      <w:pPr>
        <w:pStyle w:val="BodyText"/>
        <w:jc w:val="both"/>
      </w:pPr>
      <w:r w:rsidRPr="16EEEE47" w:rsidR="7D80C5F0">
        <w:rPr>
          <w:rFonts w:ascii="Times New Roman" w:hAnsi="Times New Roman" w:eastAsia="Times New Roman" w:cs="Times New Roman"/>
          <w:bdr w:val="none" w:color="000000" w:sz="0" w:space="0"/>
        </w:rPr>
        <w:t xml:space="preserve">Administrators log in through a secure admin login using Django's </w:t>
      </w:r>
      <w:r w:rsidRPr="16EEEE47" w:rsidR="225A2F35">
        <w:rPr>
          <w:rFonts w:ascii="Times New Roman" w:hAnsi="Times New Roman" w:eastAsia="Times New Roman" w:cs="Times New Roman"/>
        </w:rPr>
        <w:t>authenticate (</w:t>
      </w:r>
      <w:r w:rsidRPr="16EEEE47" w:rsidR="7D80C5F0">
        <w:rPr>
          <w:rFonts w:ascii="Times New Roman" w:hAnsi="Times New Roman" w:eastAsia="Times New Roman" w:cs="Times New Roman"/>
        </w:rPr>
        <w:t xml:space="preserve">) and </w:t>
      </w:r>
      <w:r w:rsidRPr="16EEEE47" w:rsidR="1C9A83A6">
        <w:rPr>
          <w:rFonts w:ascii="Times New Roman" w:hAnsi="Times New Roman" w:eastAsia="Times New Roman" w:cs="Times New Roman"/>
        </w:rPr>
        <w:t>login (</w:t>
      </w:r>
      <w:r w:rsidRPr="16EEEE47" w:rsidR="7D80C5F0">
        <w:rPr>
          <w:rFonts w:ascii="Times New Roman" w:hAnsi="Times New Roman" w:eastAsia="Times New Roman" w:cs="Times New Roman"/>
        </w:rPr>
        <w:t>) functions. The admin dashboard provides access to all management functions: room type CRUD, room CRUD, staff CRUD, booking viewer, payment viewer, contact viewer, and Django Admin for chatbot management.</w:t>
      </w:r>
    </w:p>
    <w:p w:rsidR="00A97C44" w:rsidP="21B4C79C" w:rsidRDefault="00A97C44" w14:paraId="692A9BA8" w14:textId="0D8A0986">
      <w:pPr/>
      <w:r>
        <w:br w:type="page"/>
      </w:r>
    </w:p>
    <w:p w:rsidR="00A97C44" w:rsidP="21B4C79C" w:rsidRDefault="00A97C44" w14:paraId="04E2E655" w14:textId="557352D7">
      <w:pPr>
        <w:pStyle w:val="Heading2section"/>
        <w:jc w:val="both"/>
        <w:rPr>
          <w:rStyle w:val="Strong"/>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4.4 User Interface Design</w:t>
      </w:r>
    </w:p>
    <w:p w:rsidR="00A97C44" w:rsidP="16EEEE47" w:rsidRDefault="00A97C44" w14:paraId="0FAB0733"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Consistent Navigat</w:t>
      </w:r>
      <w:r w:rsidRPr="16EEEE47" w:rsidR="763377EB">
        <w:rPr>
          <w:rStyle w:val="Strong"/>
          <w:rFonts w:ascii="Times New Roman" w:hAnsi="Times New Roman" w:eastAsia="Times New Roman" w:cs="Times New Roman"/>
          <w:bdr w:val="none" w:color="000000" w:sz="0" w:space="0"/>
        </w:rPr>
        <w:t>ion:</w:t>
      </w:r>
      <w:r w:rsidRPr="16EEEE47" w:rsidR="763377EB">
        <w:rPr>
          <w:rFonts w:ascii="Times New Roman" w:hAnsi="Times New Roman" w:eastAsia="Times New Roman" w:cs="Times New Roman"/>
          <w:bdr w:val="none" w:color="000000" w:sz="0" w:space="0"/>
        </w:rPr>
        <w:t xml:space="preserve"> Fixed-top navbar with hotel logo, menu items (Home, About, Services, Rooms, Contact), and authentication links on all customer-facing pages. </w:t>
      </w:r>
    </w:p>
    <w:p w:rsidR="00A97C44" w:rsidP="16EEEE47" w:rsidRDefault="00A97C44" w14:paraId="2F3FEB79"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Card-Based Layout:</w:t>
      </w:r>
      <w:r w:rsidRPr="16EEEE47" w:rsidR="763377EB">
        <w:rPr>
          <w:rFonts w:ascii="Times New Roman" w:hAnsi="Times New Roman" w:eastAsia="Times New Roman" w:cs="Times New Roman"/>
          <w:bdr w:val="none" w:color="000000" w:sz="0" w:space="0"/>
        </w:rPr>
        <w:t xml:space="preserve"> Room types, rooms, and staff profiles displayed as Bootstrap cards with images and descriptions. </w:t>
      </w:r>
    </w:p>
    <w:p w:rsidR="00A97C44" w:rsidP="16EEEE47" w:rsidRDefault="00A97C44" w14:paraId="4239406C"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Responsive Grid:</w:t>
      </w:r>
      <w:r w:rsidRPr="16EEEE47" w:rsidR="763377EB">
        <w:rPr>
          <w:rFonts w:ascii="Times New Roman" w:hAnsi="Times New Roman" w:eastAsia="Times New Roman" w:cs="Times New Roman"/>
          <w:bdr w:val="none" w:color="000000" w:sz="0" w:space="0"/>
        </w:rPr>
        <w:t xml:space="preserve"> Bootstrap 5.3 grid system adapting from desktop (3-column) to tablet (2-column) to mobile (single-column). </w:t>
      </w:r>
    </w:p>
    <w:p w:rsidR="00A97C44" w:rsidP="16EEEE47" w:rsidRDefault="00A97C44" w14:paraId="2969434E"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Color Scheme:</w:t>
      </w:r>
      <w:r w:rsidRPr="16EEEE47" w:rsidR="763377EB">
        <w:rPr>
          <w:rFonts w:ascii="Times New Roman" w:hAnsi="Times New Roman" w:eastAsia="Times New Roman" w:cs="Times New Roman"/>
          <w:bdr w:val="none" w:color="000000" w:sz="0" w:space="0"/>
        </w:rPr>
        <w:t xml:space="preserve"> Professional blues, neutral greys, and accent colors for CTAs. </w:t>
      </w:r>
    </w:p>
    <w:p w:rsidR="00A97C44" w:rsidP="16EEEE47" w:rsidRDefault="00A97C44" w14:paraId="4647D988"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Admin Backend:</w:t>
      </w:r>
      <w:r w:rsidRPr="16EEEE47" w:rsidR="763377EB">
        <w:rPr>
          <w:rFonts w:ascii="Times New Roman" w:hAnsi="Times New Roman" w:eastAsia="Times New Roman" w:cs="Times New Roman"/>
          <w:bdr w:val="none" w:color="000000" w:sz="0" w:space="0"/>
        </w:rPr>
        <w:t xml:space="preserve"> Star Admin2 theme with sidebar</w:t>
      </w:r>
      <w:r w:rsidRPr="16EEEE47" w:rsidR="763377EB">
        <w:rPr>
          <w:rFonts w:ascii="Times New Roman" w:hAnsi="Times New Roman" w:eastAsia="Times New Roman" w:cs="Times New Roman"/>
          <w:bdr w:val="none" w:color="000000" w:sz="0" w:space="0"/>
        </w:rPr>
        <w:t xml:space="preserve"> navigation and tabular data displays. </w:t>
      </w:r>
    </w:p>
    <w:p w:rsidR="00A97C44" w:rsidP="16EEEE47" w:rsidRDefault="00A97C44" w14:paraId="4D711A36" w14:textId="77777777">
      <w:pPr>
        <w:pStyle w:val="BodyText"/>
        <w:numPr>
          <w:ilvl w:val="0"/>
          <w:numId w:val="19"/>
        </w:numPr>
        <w:tabs>
          <w:tab w:val="left" w:pos="709"/>
        </w:tabs>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Chatbot UI:</w:t>
      </w:r>
      <w:r w:rsidRPr="16EEEE47" w:rsidR="763377EB">
        <w:rPr>
          <w:rFonts w:ascii="Times New Roman" w:hAnsi="Times New Roman" w:eastAsia="Times New Roman" w:cs="Times New Roman"/>
          <w:bdr w:val="none" w:color="000000" w:sz="0" w:space="0"/>
        </w:rPr>
        <w:t xml:space="preserve"> Floating bottom-right button opens gradient purple chat window with message bubbles and suggestion chips. </w:t>
      </w:r>
    </w:p>
    <w:p w:rsidR="00A97C44" w:rsidP="16EEEE47" w:rsidRDefault="00A97C44" w14:paraId="0707615D"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4.5 Database Design</w:t>
      </w:r>
    </w:p>
    <w:p w:rsidR="00A97C44" w:rsidP="16EEEE47" w:rsidRDefault="00A97C44" w14:paraId="412ED4CC"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database consists of 10 tables normalized up to 3NF. The roomtypedb table stores room categories with id, ROOMTYPE, ROOMTYPEIMAGE, DESCRIPTION. The roomnamedb table stores individual rooms with id, ROOMTYPE FK, ROOMNAME, ROOMIMAGE, ROOMPRICE, ROOMDESCRIPTION. The Registerdb table stores customer accounts. The bookingdb table st</w:t>
      </w:r>
      <w:r w:rsidRPr="16EEEE47" w:rsidR="763377EB">
        <w:rPr>
          <w:rFonts w:ascii="Times New Roman" w:hAnsi="Times New Roman" w:eastAsia="Times New Roman" w:cs="Times New Roman"/>
          <w:bdr w:val="none" w:color="000000" w:sz="0" w:space="0"/>
        </w:rPr>
        <w:t>ores bookings with foreign keys to Registerdb and roomnamedb. The Totaldb table</w:t>
      </w:r>
      <w:r w:rsidR="763377EB">
        <w:rPr/>
        <w:t xml:space="preserve"> stores payments linked to bookings. The</w:t>
      </w:r>
      <w:r w:rsidRPr="16EEEE47" w:rsidR="763377EB">
        <w:rPr>
          <w:rFonts w:ascii="Times New Roman" w:hAnsi="Times New Roman" w:eastAsia="Times New Roman" w:cs="Times New Roman"/>
        </w:rPr>
        <w:t xml:space="preserve"> staffdb table stores staff profiles. The customercontactdb table stores enquiries. Three chatbot tables (ChatbotResponse, ChatbotConversation, Notification) support the chatbot system. All tables use auto-generated integer primary keys and enforce referential integrity through foreign key constraints.</w:t>
      </w:r>
    </w:p>
    <w:p w:rsidR="00A97C44" w:rsidP="21B4C79C" w:rsidRDefault="00A97C44" w14:paraId="3CA66FCD" w14:textId="77777777">
      <w:pPr>
        <w:pStyle w:val="Heading1chapter"/>
        <w:ind w:left="0"/>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5. Program Code</w:t>
      </w:r>
    </w:p>
    <w:p w:rsidR="00A97C44" w:rsidP="21B4C79C" w:rsidRDefault="00A97C44" w14:paraId="581BCF35" w14:textId="77777777">
      <w:pPr>
        <w:pStyle w:val="BodyText"/>
        <w:spacing w:after="0" w:afterAutospacing="off" w:line="240" w:lineRule="auto"/>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The complete source code is included in the project submission. Below are</w:t>
      </w:r>
      <w:r w:rsidRPr="16EEEE47" w:rsidR="7D80C5F0">
        <w:rPr>
          <w:rFonts w:ascii="Times New Roman" w:hAnsi="Times New Roman" w:eastAsia="Times New Roman" w:cs="Times New Roman"/>
          <w:bdr w:val="none" w:color="000000" w:sz="0" w:space="0"/>
        </w:rPr>
        <w:t xml:space="preserve"> the key code modules from the two Django apps (Backend and webapp).</w:t>
      </w:r>
    </w:p>
    <w:p w:rsidR="00A97C44" w:rsidP="21B4C79C" w:rsidRDefault="00A97C44" w14:paraId="3DE905E3" w14:textId="77777777">
      <w:pPr>
        <w:pStyle w:val="Heading2section"/>
        <w:spacing w:line="240" w:lineRule="auto"/>
        <w:ind w:left="0"/>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5.1 Django Models - webapp/models.py</w:t>
      </w:r>
    </w:p>
    <w:p w:rsidR="00A97C44" w:rsidP="16EEEE47" w:rsidRDefault="00A97C44" w14:paraId="2F93A2F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from django.db import models</w:t>
      </w:r>
    </w:p>
    <w:p w:rsidR="00A97C44" w:rsidP="16EEEE47" w:rsidRDefault="00A97C44" w14:paraId="4DDECA59"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from Backend.models import roomnamedb</w:t>
      </w:r>
    </w:p>
    <w:p w:rsidR="00A97C44" w:rsidP="16EEEE47" w:rsidRDefault="00A97C44" w14:paraId="2A1EE6AB" w14:textId="55040AB7">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class </w:t>
      </w:r>
      <w:r w:rsidRPr="21B4C79C" w:rsidR="7D80C5F0">
        <w:rPr>
          <w:rFonts w:ascii="Times New Roman" w:hAnsi="Times New Roman" w:eastAsia="Times New Roman" w:cs="Times New Roman"/>
        </w:rPr>
        <w:t>customercontactdb</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models.Model</w:t>
      </w:r>
      <w:r w:rsidRPr="21B4C79C" w:rsidR="7D80C5F0">
        <w:rPr>
          <w:rFonts w:ascii="Times New Roman" w:hAnsi="Times New Roman" w:eastAsia="Times New Roman" w:cs="Times New Roman"/>
        </w:rPr>
        <w:t>):</w:t>
      </w:r>
    </w:p>
    <w:p w:rsidR="00A97C44" w:rsidP="16EEEE47" w:rsidRDefault="00A97C44" w14:paraId="7E83FF9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CONTACTNAME = models.CharField(max_length=100, null=True, blank=True)</w:t>
      </w:r>
    </w:p>
    <w:p w:rsidR="00A97C44" w:rsidP="16EEEE47" w:rsidRDefault="00A97C44" w14:paraId="28F0488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CONTACTNUMBER = models.CharField(max_length=15, null=True, blank=True)</w:t>
      </w:r>
    </w:p>
    <w:p w:rsidR="00A97C44" w:rsidP="16EEEE47" w:rsidRDefault="00A97C44" w14:paraId="251B176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CONTACTEMAIL = models.EmailField(max_length=100, null=True, blank=True)</w:t>
      </w:r>
    </w:p>
    <w:p w:rsidR="00A97C44" w:rsidP="16EEEE47" w:rsidRDefault="00A97C44" w14:paraId="1B5E3C7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CONTACTSUBJECT = models.CharField(max_length=200, null=True, blank=Tru</w:t>
      </w:r>
      <w:r w:rsidRPr="16EEEE47" w:rsidR="763377EB">
        <w:rPr>
          <w:rFonts w:ascii="Times New Roman" w:hAnsi="Times New Roman" w:eastAsia="Times New Roman" w:cs="Times New Roman"/>
        </w:rPr>
        <w:t>e)</w:t>
      </w:r>
    </w:p>
    <w:p w:rsidR="00A97C44" w:rsidP="16EEEE47" w:rsidRDefault="00A97C44" w14:paraId="094162FE"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rPr>
        <w:t xml:space="preserve">    CONTACTMESSAGE = models.TextField(null=True, blank=True)</w:t>
      </w:r>
    </w:p>
    <w:p w:rsidR="00A97C44" w:rsidP="16EEEE47" w:rsidRDefault="00A97C44" w14:paraId="2C2B4CB6" w14:textId="3C5422A1">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class </w:t>
      </w:r>
      <w:r w:rsidRPr="21B4C79C" w:rsidR="7D80C5F0">
        <w:rPr>
          <w:rFonts w:ascii="Times New Roman" w:hAnsi="Times New Roman" w:eastAsia="Times New Roman" w:cs="Times New Roman"/>
        </w:rPr>
        <w:t>Registerdb</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models.Model</w:t>
      </w:r>
      <w:r w:rsidRPr="21B4C79C" w:rsidR="7D80C5F0">
        <w:rPr>
          <w:rFonts w:ascii="Times New Roman" w:hAnsi="Times New Roman" w:eastAsia="Times New Roman" w:cs="Times New Roman"/>
        </w:rPr>
        <w:t>):</w:t>
      </w:r>
    </w:p>
    <w:p w:rsidR="00A97C44" w:rsidP="16EEEE47" w:rsidRDefault="00A97C44" w14:paraId="142A9D0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USERNAME = models.CharField(max_length=100, null=True, blank=True)</w:t>
      </w:r>
    </w:p>
    <w:p w:rsidR="00A97C44" w:rsidP="16EEEE47" w:rsidRDefault="00A97C44" w14:paraId="41D64D1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PASSWORD = models.CharField(max_length=100, null=True, blank=True)</w:t>
      </w:r>
    </w:p>
    <w:p w:rsidR="00A97C44" w:rsidP="16EEEE47" w:rsidRDefault="00A97C44" w14:paraId="55582C6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CONFIRMPASSWORD = models.CharField(max_length=100, null=True, blank=True)</w:t>
      </w:r>
    </w:p>
    <w:p w:rsidR="00A97C44" w:rsidP="16EEEE47" w:rsidRDefault="00A97C44" w14:paraId="32ABEBA5" w14:textId="77777777">
      <w:pPr>
        <w:pStyle w:val="PreformattedText"/>
        <w:jc w:val="both"/>
      </w:pPr>
      <w:r w:rsidRPr="21B4C79C" w:rsidR="7D80C5F0">
        <w:rPr>
          <w:rFonts w:ascii="Times New Roman" w:hAnsi="Times New Roman" w:eastAsia="Times New Roman" w:cs="Times New Roman"/>
        </w:rPr>
        <w:t xml:space="preserve">    EMAIL = models.EmailField(max_length=100, null=True, blank=True)</w:t>
      </w:r>
    </w:p>
    <w:p w:rsidR="00A97C44" w:rsidP="21B4C79C" w:rsidRDefault="00A97C44" w14:paraId="137FF277" w14:textId="6215A7D9">
      <w:pPr>
        <w:pStyle w:val="PreformattedText"/>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class </w:t>
      </w:r>
      <w:r w:rsidRPr="21B4C79C" w:rsidR="7D80C5F0">
        <w:rPr>
          <w:rFonts w:ascii="Times New Roman" w:hAnsi="Times New Roman" w:eastAsia="Times New Roman" w:cs="Times New Roman"/>
        </w:rPr>
        <w:t>bookingdb</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models.Model</w:t>
      </w:r>
      <w:r w:rsidRPr="21B4C79C" w:rsidR="7D80C5F0">
        <w:rPr>
          <w:rFonts w:ascii="Times New Roman" w:hAnsi="Times New Roman" w:eastAsia="Times New Roman" w:cs="Times New Roman"/>
        </w:rPr>
        <w:t>):</w:t>
      </w:r>
    </w:p>
    <w:p w:rsidR="00A97C44" w:rsidP="16EEEE47" w:rsidRDefault="00A97C44" w14:paraId="2E857362" w14:textId="6252ECA6">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 CUSTOMER = </w:t>
      </w:r>
      <w:r w:rsidRPr="21B4C79C" w:rsidR="7D80C5F0">
        <w:rPr>
          <w:rFonts w:ascii="Times New Roman" w:hAnsi="Times New Roman" w:eastAsia="Times New Roman" w:cs="Times New Roman"/>
        </w:rPr>
        <w:t>models.ForeignKey</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Registerdb</w:t>
      </w:r>
      <w:r w:rsidRPr="21B4C79C" w:rsidR="7D80C5F0">
        <w:rPr>
          <w:rFonts w:ascii="Times New Roman" w:hAnsi="Times New Roman" w:eastAsia="Times New Roman" w:cs="Times New Roman"/>
        </w:rPr>
        <w:t xml:space="preserve">, </w:t>
      </w:r>
      <w:r w:rsidRPr="21B4C79C" w:rsidR="7D80C5F0">
        <w:rPr>
          <w:rFonts w:ascii="Times New Roman" w:hAnsi="Times New Roman" w:eastAsia="Times New Roman" w:cs="Times New Roman"/>
        </w:rPr>
        <w:t>on_delete</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models.SET_NULL</w:t>
      </w:r>
      <w:r w:rsidRPr="21B4C79C" w:rsidR="7D80C5F0">
        <w:rPr>
          <w:rFonts w:ascii="Times New Roman" w:hAnsi="Times New Roman" w:eastAsia="Times New Roman" w:cs="Times New Roman"/>
        </w:rPr>
        <w:t>, null=True, blank=True)</w:t>
      </w:r>
    </w:p>
    <w:p w:rsidR="00A97C44" w:rsidP="16EEEE47" w:rsidRDefault="00A97C44" w14:paraId="50A83A4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CUSTOMERNAME = models.CharField(max_length=100, null=True, blank=True)</w:t>
      </w:r>
    </w:p>
    <w:p w:rsidR="00A97C44" w:rsidP="16EEEE47" w:rsidRDefault="00A97C44" w14:paraId="60CFF70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CONTACTEMAIL = models.EmailField(max_length=100, null=True, blank=True)</w:t>
      </w:r>
    </w:p>
    <w:p w:rsidR="00A97C44" w:rsidP="21B4C79C" w:rsidRDefault="00A97C44" w14:paraId="2543B2F6" w14:textId="77777777">
      <w:pPr>
        <w:pStyle w:val="PreformattedText"/>
        <w:spacing w:before="0" w:beforeAutospacing="off"/>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    CHECKIN = models.DateField(null=True, blank=True)</w:t>
      </w:r>
    </w:p>
    <w:p w:rsidR="00A97C44" w:rsidP="21B4C79C" w:rsidRDefault="00A97C44" w14:paraId="313559CA" w14:textId="77777777">
      <w:pPr>
        <w:pStyle w:val="PreformattedText"/>
        <w:spacing w:before="0" w:beforeAutospacing="off" w:after="0" w:afterAutospacing="off"/>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    CHECKOUT = models.DateField(null=True, blank=True)</w:t>
      </w:r>
    </w:p>
    <w:p w:rsidR="00A97C44" w:rsidP="16EEEE47" w:rsidRDefault="00A97C44" w14:paraId="66C26CBA"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TOTALADULTS = models.IntegerField(null=True, blank=True)</w:t>
      </w:r>
    </w:p>
    <w:p w:rsidR="00A97C44" w:rsidP="16EEEE47" w:rsidRDefault="00A97C44" w14:paraId="4BD20D5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TOTALCHILDS = models.IntegerField(null=True, blank=True)</w:t>
      </w:r>
    </w:p>
    <w:p w:rsidR="00A97C44" w:rsidP="16EEEE47" w:rsidRDefault="00A97C44" w14:paraId="5455858F" w14:textId="15DBFDD5">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SELECTROOM </w:t>
      </w:r>
      <w:r w:rsidRPr="21B4C79C" w:rsidR="7D80C5F0">
        <w:rPr>
          <w:rFonts w:ascii="Times New Roman" w:hAnsi="Times New Roman" w:eastAsia="Times New Roman" w:cs="Times New Roman"/>
        </w:rPr>
        <w:t xml:space="preserve">= </w:t>
      </w:r>
      <w:r w:rsidRPr="21B4C79C" w:rsidR="7D80C5F0">
        <w:rPr>
          <w:rFonts w:ascii="Times New Roman" w:hAnsi="Times New Roman" w:eastAsia="Times New Roman" w:cs="Times New Roman"/>
        </w:rPr>
        <w:t>mo</w:t>
      </w:r>
      <w:r w:rsidRPr="21B4C79C" w:rsidR="7D80C5F0">
        <w:rPr>
          <w:rFonts w:ascii="Times New Roman" w:hAnsi="Times New Roman" w:eastAsia="Times New Roman" w:cs="Times New Roman"/>
        </w:rPr>
        <w:t>d</w:t>
      </w:r>
      <w:r w:rsidRPr="21B4C79C" w:rsidR="7D80C5F0">
        <w:rPr>
          <w:rFonts w:ascii="Times New Roman" w:hAnsi="Times New Roman" w:eastAsia="Times New Roman" w:cs="Times New Roman"/>
        </w:rPr>
        <w:t>els</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For</w:t>
      </w:r>
      <w:r w:rsidRPr="21B4C79C" w:rsidR="7D80C5F0">
        <w:rPr>
          <w:rFonts w:ascii="Times New Roman" w:hAnsi="Times New Roman" w:eastAsia="Times New Roman" w:cs="Times New Roman"/>
        </w:rPr>
        <w:t>eignKey</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roomnamedb</w:t>
      </w:r>
      <w:r w:rsidRPr="21B4C79C" w:rsidR="7D80C5F0">
        <w:rPr>
          <w:rFonts w:ascii="Times New Roman" w:hAnsi="Times New Roman" w:eastAsia="Times New Roman" w:cs="Times New Roman"/>
        </w:rPr>
        <w:t xml:space="preserve">, </w:t>
      </w:r>
      <w:r w:rsidRPr="21B4C79C" w:rsidR="7D80C5F0">
        <w:rPr>
          <w:rFonts w:ascii="Times New Roman" w:hAnsi="Times New Roman" w:eastAsia="Times New Roman" w:cs="Times New Roman"/>
        </w:rPr>
        <w:t>on</w:t>
      </w:r>
      <w:r w:rsidRPr="21B4C79C" w:rsidR="7D80C5F0">
        <w:rPr>
          <w:rFonts w:ascii="Times New Roman" w:hAnsi="Times New Roman" w:eastAsia="Times New Roman" w:cs="Times New Roman"/>
        </w:rPr>
        <w:t>_del</w:t>
      </w:r>
      <w:r w:rsidRPr="21B4C79C" w:rsidR="7D80C5F0">
        <w:rPr>
          <w:rFonts w:ascii="Times New Roman" w:hAnsi="Times New Roman" w:eastAsia="Times New Roman" w:cs="Times New Roman"/>
        </w:rPr>
        <w:t>ete</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w:t>
      </w:r>
      <w:r w:rsidRPr="21B4C79C" w:rsidR="7D80C5F0">
        <w:rPr>
          <w:rFonts w:ascii="Times New Roman" w:hAnsi="Times New Roman" w:eastAsia="Times New Roman" w:cs="Times New Roman"/>
        </w:rPr>
        <w:t>els.CASCADE</w:t>
      </w:r>
      <w:r w:rsidRPr="21B4C79C" w:rsidR="7D80C5F0">
        <w:rPr>
          <w:rFonts w:ascii="Times New Roman" w:hAnsi="Times New Roman" w:eastAsia="Times New Roman" w:cs="Times New Roman"/>
        </w:rPr>
        <w:t>, null=True, blank=True)</w:t>
      </w:r>
    </w:p>
    <w:p w:rsidR="00A97C44" w:rsidP="16EEEE47" w:rsidRDefault="00A97C44" w14:paraId="6FF1B46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SPECIALREQUEST = models.TextF</w:t>
      </w:r>
      <w:r w:rsidRPr="16EEEE47" w:rsidR="763377EB">
        <w:rPr>
          <w:rFonts w:ascii="Times New Roman" w:hAnsi="Times New Roman" w:eastAsia="Times New Roman" w:cs="Times New Roman"/>
        </w:rPr>
        <w:t>ield(null=True, blank=True)</w:t>
      </w:r>
    </w:p>
    <w:p w:rsidR="00A97C44" w:rsidP="16EEEE47" w:rsidRDefault="00A97C44" w14:paraId="26A3FF56"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rPr>
        <w:t xml:space="preserve">    TOTALPRICE = models.IntegerField(null=True, blank=True)</w:t>
      </w:r>
    </w:p>
    <w:p w:rsidR="00A97C44" w:rsidP="16EEEE47" w:rsidRDefault="00A97C44" w14:paraId="6CC3823C" w14:textId="79E4D393">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class </w:t>
      </w:r>
      <w:r w:rsidRPr="21B4C79C" w:rsidR="7D80C5F0">
        <w:rPr>
          <w:rFonts w:ascii="Times New Roman" w:hAnsi="Times New Roman" w:eastAsia="Times New Roman" w:cs="Times New Roman"/>
        </w:rPr>
        <w:t>Totaldb</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models.Model</w:t>
      </w:r>
      <w:r w:rsidRPr="21B4C79C" w:rsidR="7D80C5F0">
        <w:rPr>
          <w:rFonts w:ascii="Times New Roman" w:hAnsi="Times New Roman" w:eastAsia="Times New Roman" w:cs="Times New Roman"/>
        </w:rPr>
        <w:t>):</w:t>
      </w:r>
    </w:p>
    <w:p w:rsidR="00A97C44" w:rsidP="16EEEE47" w:rsidRDefault="00A97C44" w14:paraId="23682AD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BOOKING = models.ForeignKey(bookingdb, on_delete=models.CASCADE, null=True, blank=True)</w:t>
      </w:r>
    </w:p>
    <w:p w:rsidR="00A97C44" w:rsidP="16EEEE47" w:rsidRDefault="00A97C44" w14:paraId="6E3F408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CUSTOMERNAME = models.CharField(max_length=100, null=True, blank=True)</w:t>
      </w:r>
    </w:p>
    <w:p w:rsidR="00A97C44" w:rsidP="16EEEE47" w:rsidRDefault="00A97C44" w14:paraId="0B9A97F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MOBILE = models.CharField(max_length=15, null=True, blank=True)</w:t>
      </w:r>
    </w:p>
    <w:p w:rsidR="00A97C44" w:rsidP="16EEEE47" w:rsidRDefault="00A97C44" w14:paraId="44C599F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TOTALPRICE = models.IntegerField(null=True, blank=True)</w:t>
      </w:r>
    </w:p>
    <w:p w:rsidR="00A97C44" w:rsidP="16EEEE47" w:rsidRDefault="00A97C44" w14:paraId="6BB005B2" w14:textId="5A17EE83">
      <w:pPr>
        <w:pStyle w:val="Heading2section"/>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5.2 Booking Overlap Detection (webapp/views.py)</w:t>
      </w:r>
    </w:p>
    <w:p w:rsidR="00A97C44" w:rsidP="16EEEE47" w:rsidRDefault="00A97C44" w14:paraId="5AD7789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save_booking_page(request):</w:t>
      </w:r>
    </w:p>
    <w:p w:rsidR="00A97C44" w:rsidP="16EEEE47" w:rsidRDefault="00A97C44" w14:paraId="173B487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request.meth</w:t>
      </w:r>
      <w:r w:rsidRPr="16EEEE47" w:rsidR="763377EB">
        <w:rPr>
          <w:rFonts w:ascii="Times New Roman" w:hAnsi="Times New Roman" w:eastAsia="Times New Roman" w:cs="Times New Roman"/>
          <w:bdr w:val="none" w:color="000000" w:sz="0" w:space="0"/>
        </w:rPr>
        <w:t>od == "POST":</w:t>
      </w:r>
    </w:p>
    <w:p w:rsidR="00A97C44" w:rsidP="16EEEE47" w:rsidRDefault="00A97C44" w14:paraId="585731B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na = request.POST.get('bname')</w:t>
      </w:r>
    </w:p>
    <w:p w:rsidR="00A97C44" w:rsidP="16EEEE47" w:rsidRDefault="00A97C44" w14:paraId="241A9CA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chn = request.POST.get('bcheckin')</w:t>
      </w:r>
    </w:p>
    <w:p w:rsidR="00A97C44" w:rsidP="16EEEE47" w:rsidRDefault="00A97C44" w14:paraId="2BF7CF5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cho = request.POST.get('bcheckout')</w:t>
      </w:r>
    </w:p>
    <w:p w:rsidR="00A97C44" w:rsidP="16EEEE47" w:rsidRDefault="00A97C44" w14:paraId="5CD90F72"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sr_id = request.POST.get('bselectroom')</w:t>
      </w:r>
    </w:p>
    <w:p w:rsidR="00A97C44" w:rsidP="16EEEE47" w:rsidRDefault="00A97C44" w14:paraId="0E326B06" w14:textId="77777777">
      <w:pPr>
        <w:pStyle w:val="PreformattedText"/>
        <w:jc w:val="both"/>
        <w:rPr>
          <w:rFonts w:ascii="Times New Roman" w:hAnsi="Times New Roman" w:eastAsia="Times New Roman" w:cs="Times New Roman"/>
        </w:rPr>
      </w:pPr>
    </w:p>
    <w:p w:rsidR="00A97C44" w:rsidP="16EEEE47" w:rsidRDefault="00A97C44" w14:paraId="3F407A28"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try:</w:t>
      </w:r>
    </w:p>
    <w:p w:rsidR="00A97C44" w:rsidP="16EEEE47" w:rsidRDefault="00A97C44" w14:paraId="279B141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room_obj = roomnamedb.objects.get(id=sr_id)</w:t>
      </w:r>
    </w:p>
    <w:p w:rsidR="00A97C44" w:rsidP="16EEEE47" w:rsidRDefault="00A97C44" w14:paraId="035F969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except roomnamedb.DoesNotExist:</w:t>
      </w:r>
    </w:p>
    <w:p w:rsidR="00A97C44" w:rsidP="16EEEE47" w:rsidRDefault="00A97C44" w14:paraId="05211AF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messages.error(request, "Invalid room selection.")</w:t>
      </w:r>
    </w:p>
    <w:p w:rsidR="00A97C44" w:rsidP="16EEEE47" w:rsidRDefault="00A97C44" w14:paraId="62133B3B"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return redirect('save_room_page')</w:t>
      </w:r>
    </w:p>
    <w:p w:rsidR="00A97C44" w:rsidP="16EEEE47" w:rsidRDefault="00A97C44" w14:paraId="16D442AB" w14:textId="77777777">
      <w:pPr>
        <w:pStyle w:val="PreformattedText"/>
        <w:jc w:val="both"/>
        <w:rPr>
          <w:rFonts w:ascii="Times New Roman" w:hAnsi="Times New Roman" w:eastAsia="Times New Roman" w:cs="Times New Roman"/>
        </w:rPr>
      </w:pPr>
    </w:p>
    <w:p w:rsidR="00A97C44" w:rsidP="16EEEE47" w:rsidRDefault="00A97C44" w14:paraId="680E53B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 Date-range overlap detection</w:t>
      </w:r>
    </w:p>
    <w:p w:rsidR="00A97C44" w:rsidP="16EEEE47" w:rsidRDefault="00A97C44" w14:paraId="4C5F33DD" w14:textId="7F92FC4F">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overlapping = </w:t>
      </w:r>
      <w:r w:rsidRPr="16EEEE47" w:rsidR="763377EB">
        <w:rPr>
          <w:rFonts w:ascii="Times New Roman" w:hAnsi="Times New Roman" w:eastAsia="Times New Roman" w:cs="Times New Roman"/>
        </w:rPr>
        <w:t>bookingdb.objects.filter</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SELEC</w:t>
      </w:r>
      <w:r w:rsidRPr="16EEEE47" w:rsidR="763377EB">
        <w:rPr>
          <w:rFonts w:ascii="Times New Roman" w:hAnsi="Times New Roman" w:eastAsia="Times New Roman" w:cs="Times New Roman"/>
        </w:rPr>
        <w:t>TROOM=</w:t>
      </w:r>
      <w:r w:rsidRPr="16EEEE47" w:rsidR="763377EB">
        <w:rPr>
          <w:rFonts w:ascii="Times New Roman" w:hAnsi="Times New Roman" w:eastAsia="Times New Roman" w:cs="Times New Roman"/>
        </w:rPr>
        <w:t>room_obj</w:t>
      </w:r>
      <w:r w:rsidRPr="16EEEE47" w:rsidR="763377EB">
        <w:rPr>
          <w:rFonts w:ascii="Times New Roman" w:hAnsi="Times New Roman" w:eastAsia="Times New Roman" w:cs="Times New Roman"/>
        </w:rPr>
        <w:t>).filter</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CHECKIN__</w:t>
      </w:r>
      <w:r w:rsidRPr="16EEEE47" w:rsidR="763377EB">
        <w:rPr>
          <w:rFonts w:ascii="Times New Roman" w:hAnsi="Times New Roman" w:eastAsia="Times New Roman" w:cs="Times New Roman"/>
        </w:rPr>
        <w:t>lte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cho</w:t>
      </w:r>
      <w:r w:rsidRPr="16EEEE47" w:rsidR="763377EB">
        <w:rPr>
          <w:rFonts w:ascii="Times New Roman" w:hAnsi="Times New Roman" w:eastAsia="Times New Roman" w:cs="Times New Roman"/>
        </w:rPr>
        <w:t>,</w:t>
      </w:r>
    </w:p>
    <w:p w:rsidR="00A97C44" w:rsidP="16EEEE47" w:rsidRDefault="00A97C44" w14:paraId="1D6778DB" w14:textId="70BE474B">
      <w:pPr>
        <w:pStyle w:val="PreformattedText"/>
        <w:jc w:val="both"/>
        <w:rPr>
          <w:rFonts w:ascii="Times New Roman" w:hAnsi="Times New Roman" w:eastAsia="Times New Roman" w:cs="Times New Roman"/>
          <w:bdr w:val="none" w:color="000000" w:sz="0" w:space="0"/>
        </w:rPr>
      </w:pPr>
      <w:r w:rsidRPr="16EEEE47" w:rsidR="0F017477">
        <w:rPr>
          <w:rFonts w:ascii="Times New Roman" w:hAnsi="Times New Roman" w:eastAsia="Times New Roman" w:cs="Times New Roman"/>
          <w:bdr w:val="none" w:color="000000" w:sz="0" w:space="0"/>
        </w:rPr>
        <w:t xml:space="preserve">        </w:t>
      </w:r>
      <w:r w:rsidRPr="16EEEE47" w:rsidR="763377EB">
        <w:rPr>
          <w:rFonts w:ascii="Times New Roman" w:hAnsi="Times New Roman" w:eastAsia="Times New Roman" w:cs="Times New Roman"/>
        </w:rPr>
        <w:t>CHECKOUT__</w:t>
      </w:r>
      <w:r w:rsidRPr="16EEEE47" w:rsidR="763377EB">
        <w:rPr>
          <w:rFonts w:ascii="Times New Roman" w:hAnsi="Times New Roman" w:eastAsia="Times New Roman" w:cs="Times New Roman"/>
        </w:rPr>
        <w:t>gte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chn</w:t>
      </w:r>
      <w:r w:rsidRPr="16EEEE47" w:rsidR="763377EB">
        <w:rPr>
          <w:rFonts w:ascii="Times New Roman" w:hAnsi="Times New Roman" w:eastAsia="Times New Roman" w:cs="Times New Roman"/>
        </w:rPr>
        <w:t>)</w:t>
      </w:r>
    </w:p>
    <w:p w:rsidR="00A97C44" w:rsidP="16EEEE47" w:rsidRDefault="00A97C44" w14:paraId="259425BA" w14:textId="77777777">
      <w:pPr>
        <w:pStyle w:val="PreformattedText"/>
        <w:jc w:val="both"/>
        <w:rPr>
          <w:rFonts w:ascii="Times New Roman" w:hAnsi="Times New Roman" w:eastAsia="Times New Roman" w:cs="Times New Roman"/>
        </w:rPr>
      </w:pPr>
    </w:p>
    <w:p w:rsidR="00A97C44" w:rsidP="16EEEE47" w:rsidRDefault="00A97C44" w14:paraId="3F7824F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overlapping.exists():</w:t>
      </w:r>
    </w:p>
    <w:p w:rsidR="00A97C44" w:rsidP="16EEEE47" w:rsidRDefault="00A97C44" w14:paraId="7F2DF94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messages.error(request, "Room already booked for these dates.")</w:t>
      </w:r>
    </w:p>
    <w:p w:rsidR="00A97C44" w:rsidP="16EEEE47" w:rsidRDefault="00A97C44" w14:paraId="21C02C4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else:</w:t>
      </w:r>
    </w:p>
    <w:p w:rsidR="00A97C44" w:rsidP="16EEEE47" w:rsidRDefault="00A97C44" w14:paraId="647038D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obj = bookingdb(CUSTOMER=customer_obj, CUSTOMERNAME=na, ...)</w:t>
      </w:r>
    </w:p>
    <w:p w:rsidR="00A97C44" w:rsidP="16EEEE47" w:rsidRDefault="00A97C44" w14:paraId="4041C37C"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obj.save()</w:t>
      </w:r>
    </w:p>
    <w:p w:rsidR="00A97C44" w:rsidP="16EEEE47" w:rsidRDefault="00A97C44" w14:paraId="35F5400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send_mail("Booking Confirmed", "Booking successful!", ...)</w:t>
      </w:r>
    </w:p>
    <w:p w:rsidR="00A97C44" w:rsidP="16EEEE47" w:rsidRDefault="00A97C44" w14:paraId="1CA6B13A" w14:textId="77777777">
      <w:pPr>
        <w:pStyle w:val="PreformattedText"/>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            return redirect('save_room_page')</w:t>
      </w:r>
    </w:p>
    <w:p w:rsidR="00A97C44" w:rsidP="16EEEE47" w:rsidRDefault="00A97C44" w14:paraId="41E9BFA2" w14:textId="108A6D0F">
      <w:pPr>
        <w:pStyle w:val="Heading2section"/>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5.3 Chatbot Engine (Backend/chatbot_views.py)</w:t>
      </w:r>
    </w:p>
    <w:p w:rsidR="00A97C44" w:rsidP="16EEEE47" w:rsidRDefault="00A97C44" w14:paraId="3F698138"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@csrf_exempt</w:t>
      </w:r>
    </w:p>
    <w:p w:rsidR="00A97C44" w:rsidP="16EEEE47" w:rsidRDefault="00A97C44" w14:paraId="4D8F133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@require_http</w:t>
      </w:r>
      <w:r w:rsidRPr="16EEEE47" w:rsidR="763377EB">
        <w:rPr>
          <w:rFonts w:ascii="Times New Roman" w:hAnsi="Times New Roman" w:eastAsia="Times New Roman" w:cs="Times New Roman"/>
          <w:bdr w:val="none" w:color="000000" w:sz="0" w:space="0"/>
        </w:rPr>
        <w:t>_methods(["POST"])</w:t>
      </w:r>
    </w:p>
    <w:p w:rsidR="00A97C44" w:rsidP="16EEEE47" w:rsidRDefault="00A97C44" w14:paraId="04E1F975"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chatbot_query(request):</w:t>
      </w:r>
    </w:p>
    <w:p w:rsidR="00A97C44" w:rsidP="16EEEE47" w:rsidRDefault="00A97C44" w14:paraId="6C2BBF5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data = json.loads(request.body)</w:t>
      </w:r>
    </w:p>
    <w:p w:rsidR="00A97C44" w:rsidP="16EEEE47" w:rsidRDefault="00A97C44" w14:paraId="6559460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user_message = data.get('message', '').strip().lower()</w:t>
      </w:r>
    </w:p>
    <w:p w:rsidR="00A97C44" w:rsidP="16EEEE47" w:rsidRDefault="00A97C44" w14:paraId="2CE03C1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username = data.get('username', 'Guest')</w:t>
      </w:r>
    </w:p>
    <w:p w:rsidR="00A97C44" w:rsidP="16EEEE47" w:rsidRDefault="00A97C44" w14:paraId="316EAF2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response_data = generate_chatbot_response(user_message, username)</w:t>
      </w:r>
    </w:p>
    <w:p w:rsidR="00A97C44" w:rsidP="16EEEE47" w:rsidRDefault="00A97C44" w14:paraId="0F1C0D28" w14:textId="165EF34D">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w:t>
      </w:r>
      <w:r w:rsidRPr="16EEEE47" w:rsidR="763377EB">
        <w:rPr>
          <w:rFonts w:ascii="Times New Roman" w:hAnsi="Times New Roman" w:eastAsia="Times New Roman" w:cs="Times New Roman"/>
        </w:rPr>
        <w:t>ChatbotConversation.objects.create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username=username,</w:t>
      </w:r>
      <w:r w:rsidRPr="16EEEE47" w:rsidR="7AFDC498">
        <w:rPr>
          <w:rFonts w:ascii="Times New Roman" w:hAnsi="Times New Roman" w:eastAsia="Times New Roman" w:cs="Times New Roman"/>
        </w:rPr>
        <w:t xml:space="preserve"> </w:t>
      </w:r>
      <w:r w:rsidRPr="16EEEE47" w:rsidR="763377EB">
        <w:rPr>
          <w:rFonts w:ascii="Times New Roman" w:hAnsi="Times New Roman" w:eastAsia="Times New Roman" w:cs="Times New Roman"/>
        </w:rPr>
        <w:t>user_message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data.get</w:t>
      </w:r>
      <w:r w:rsidRPr="16EEEE47" w:rsidR="763377EB">
        <w:rPr>
          <w:rFonts w:ascii="Times New Roman" w:hAnsi="Times New Roman" w:eastAsia="Times New Roman" w:cs="Times New Roman"/>
        </w:rPr>
        <w:t>('message'),</w:t>
      </w:r>
    </w:p>
    <w:p w:rsidR="00A97C44" w:rsidP="16EEEE47" w:rsidRDefault="00A97C44" w14:paraId="13D0E641" w14:textId="23C85020">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w:t>
      </w:r>
      <w:r w:rsidRPr="16EEEE47" w:rsidR="073B49A0">
        <w:rPr>
          <w:rFonts w:ascii="Times New Roman" w:hAnsi="Times New Roman" w:eastAsia="Times New Roman" w:cs="Times New Roman"/>
        </w:rPr>
        <w:t xml:space="preserve"> </w:t>
      </w:r>
      <w:r w:rsidRPr="16EEEE47" w:rsidR="763377EB">
        <w:rPr>
          <w:rFonts w:ascii="Times New Roman" w:hAnsi="Times New Roman" w:eastAsia="Times New Roman" w:cs="Times New Roman"/>
        </w:rPr>
        <w:t>bot_response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response_data</w:t>
      </w:r>
      <w:r w:rsidRPr="16EEEE47" w:rsidR="763377EB">
        <w:rPr>
          <w:rFonts w:ascii="Times New Roman" w:hAnsi="Times New Roman" w:eastAsia="Times New Roman" w:cs="Times New Roman"/>
        </w:rPr>
        <w:t>['response'],</w:t>
      </w:r>
      <w:r w:rsidRPr="16EEEE47" w:rsidR="6C1B646F">
        <w:rPr>
          <w:rFonts w:ascii="Times New Roman" w:hAnsi="Times New Roman" w:eastAsia="Times New Roman" w:cs="Times New Roman"/>
        </w:rPr>
        <w:t xml:space="preserve"> </w:t>
      </w:r>
      <w:r w:rsidRPr="16EEEE47" w:rsidR="763377EB">
        <w:rPr>
          <w:rFonts w:ascii="Times New Roman" w:hAnsi="Times New Roman" w:eastAsia="Times New Roman" w:cs="Times New Roman"/>
        </w:rPr>
        <w:t>query_type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response_data.get</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query_type</w:t>
      </w:r>
      <w:r w:rsidRPr="16EEEE47" w:rsidR="763377EB">
        <w:rPr>
          <w:rFonts w:ascii="Times New Roman" w:hAnsi="Times New Roman" w:eastAsia="Times New Roman" w:cs="Times New Roman"/>
        </w:rPr>
        <w:t>', 'general')</w:t>
      </w:r>
      <w:r w:rsidRPr="16EEEE47" w:rsidR="3CEA462A">
        <w:rPr>
          <w:rFonts w:ascii="Times New Roman" w:hAnsi="Times New Roman" w:eastAsia="Times New Roman" w:cs="Times New Roman"/>
        </w:rPr>
        <w:t xml:space="preserve"> </w:t>
      </w:r>
      <w:r w:rsidRPr="16EEEE47" w:rsidR="763377EB">
        <w:rPr>
          <w:rFonts w:ascii="Times New Roman" w:hAnsi="Times New Roman" w:eastAsia="Times New Roman" w:cs="Times New Roman"/>
        </w:rPr>
        <w:t>)</w:t>
      </w:r>
    </w:p>
    <w:p w:rsidR="00A97C44" w:rsidP="16EEEE47" w:rsidRDefault="00A97C44" w14:paraId="501DFFD6"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return JsonResponse(respon</w:t>
      </w:r>
      <w:r w:rsidRPr="16EEEE47" w:rsidR="763377EB">
        <w:rPr>
          <w:rFonts w:ascii="Times New Roman" w:hAnsi="Times New Roman" w:eastAsia="Times New Roman" w:cs="Times New Roman"/>
          <w:bdr w:val="none" w:color="000000" w:sz="0" w:space="0"/>
        </w:rPr>
        <w:t>se_data)</w:t>
      </w:r>
    </w:p>
    <w:p w:rsidR="00A97C44" w:rsidP="16EEEE47" w:rsidRDefault="00A97C44" w14:paraId="769EF3D6" w14:textId="5B14C4BD">
      <w:pPr>
        <w:pStyle w:val="PreformattedText"/>
        <w:jc w:val="both"/>
        <w:rPr>
          <w:rFonts w:ascii="Times New Roman" w:hAnsi="Times New Roman" w:eastAsia="Times New Roman" w:cs="Times New Roman"/>
          <w:bdr w:val="none" w:color="000000" w:sz="0" w:space="0"/>
        </w:rPr>
      </w:pPr>
      <w:r w:rsidRPr="16EEEE47" w:rsidR="504BF9CF">
        <w:rPr>
          <w:rFonts w:ascii="Times New Roman" w:hAnsi="Times New Roman" w:eastAsia="Times New Roman" w:cs="Times New Roman"/>
        </w:rPr>
        <w:t xml:space="preserve">   </w:t>
      </w:r>
      <w:r w:rsidRPr="16EEEE47" w:rsidR="763377EB">
        <w:rPr>
          <w:rFonts w:ascii="Times New Roman" w:hAnsi="Times New Roman" w:eastAsia="Times New Roman" w:cs="Times New Roman"/>
        </w:rPr>
        <w:t xml:space="preserve">def </w:t>
      </w:r>
      <w:r w:rsidRPr="16EEEE47" w:rsidR="763377EB">
        <w:rPr>
          <w:rFonts w:ascii="Times New Roman" w:hAnsi="Times New Roman" w:eastAsia="Times New Roman" w:cs="Times New Roman"/>
        </w:rPr>
        <w:t>generate_chatbot_respon</w:t>
      </w:r>
      <w:r w:rsidRPr="16EEEE47" w:rsidR="763377EB">
        <w:rPr>
          <w:rFonts w:ascii="Times New Roman" w:hAnsi="Times New Roman" w:eastAsia="Times New Roman" w:cs="Times New Roman"/>
        </w:rPr>
        <w:t>se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user_</w:t>
      </w:r>
      <w:r w:rsidRPr="16EEEE47" w:rsidR="763377EB">
        <w:rPr>
          <w:rFonts w:ascii="Times New Roman" w:hAnsi="Times New Roman" w:eastAsia="Times New Roman" w:cs="Times New Roman"/>
        </w:rPr>
        <w:t>message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 xml:space="preserve"> username):</w:t>
      </w:r>
    </w:p>
    <w:p w:rsidR="00A97C44" w:rsidP="16EEEE47" w:rsidRDefault="00A97C44" w14:paraId="4AFD511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room_kw = ['room','price','luxury','deluxe','suite','bed']</w:t>
      </w:r>
    </w:p>
    <w:p w:rsidR="00A97C44" w:rsidP="16EEEE47" w:rsidRDefault="00A97C44" w14:paraId="731C3B5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staff_kw = ['staff','team','manager','receptionist']</w:t>
      </w:r>
    </w:p>
    <w:p w:rsidR="00A97C44" w:rsidP="16EEEE47" w:rsidRDefault="00A97C44" w14:paraId="1D1C5E1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booking_kw = ['booking','reserve','book','check-in','check-out','cancel']</w:t>
      </w:r>
    </w:p>
    <w:p w:rsidR="00A97C44" w:rsidP="16EEEE47" w:rsidRDefault="00A97C44" w14:paraId="6452F6F7"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any(k in user_message for k in room_kw):</w:t>
      </w:r>
    </w:p>
    <w:p w:rsidR="00A97C44" w:rsidP="16EEEE47" w:rsidRDefault="00A97C44" w14:paraId="5DD954A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handle_room_query(user_message, username)</w:t>
      </w:r>
    </w:p>
    <w:p w:rsidR="00A97C44" w:rsidP="16EEEE47" w:rsidRDefault="00A97C44" w14:paraId="7592166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elif any(k in user_message for k in staff_kw):</w:t>
      </w:r>
    </w:p>
    <w:p w:rsidR="00A97C44" w:rsidP="16EEEE47" w:rsidRDefault="00A97C44" w14:paraId="0071ADE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handle_staff_query(user_message, username)</w:t>
      </w:r>
    </w:p>
    <w:p w:rsidR="00A97C44" w:rsidP="16EEEE47" w:rsidRDefault="00A97C44" w14:paraId="2428696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elif any(k in user_message for </w:t>
      </w:r>
      <w:r w:rsidRPr="16EEEE47" w:rsidR="763377EB">
        <w:rPr>
          <w:rFonts w:ascii="Times New Roman" w:hAnsi="Times New Roman" w:eastAsia="Times New Roman" w:cs="Times New Roman"/>
          <w:bdr w:val="none" w:color="000000" w:sz="0" w:space="0"/>
        </w:rPr>
        <w:t>k in booking_kw):</w:t>
      </w:r>
    </w:p>
    <w:p w:rsidR="00A97C44" w:rsidP="16EEEE47" w:rsidRDefault="00A97C44" w14:paraId="3D5F838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handle_booking_query(user_message, username)</w:t>
      </w:r>
    </w:p>
    <w:p w:rsidR="00A97C44" w:rsidP="16EEEE47" w:rsidRDefault="00A97C44" w14:paraId="332B296F" w14:textId="51691A58">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else:</w:t>
      </w:r>
      <w:r w:rsidRPr="16EEEE47" w:rsidR="11CC325E">
        <w:rPr>
          <w:rFonts w:ascii="Times New Roman" w:hAnsi="Times New Roman" w:eastAsia="Times New Roman" w:cs="Times New Roman"/>
        </w:rPr>
        <w:t xml:space="preserve"> </w:t>
      </w:r>
      <w:r w:rsidRPr="16EEEE47" w:rsidR="763377EB">
        <w:rPr>
          <w:rFonts w:ascii="Times New Roman" w:hAnsi="Times New Roman" w:eastAsia="Times New Roman" w:cs="Times New Roman"/>
        </w:rPr>
        <w:t xml:space="preserve">return </w:t>
      </w:r>
      <w:r w:rsidRPr="16EEEE47" w:rsidR="763377EB">
        <w:rPr>
          <w:rFonts w:ascii="Times New Roman" w:hAnsi="Times New Roman" w:eastAsia="Times New Roman" w:cs="Times New Roman"/>
        </w:rPr>
        <w:t>handle_general_query</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user_message</w:t>
      </w:r>
      <w:r w:rsidRPr="16EEEE47" w:rsidR="763377EB">
        <w:rPr>
          <w:rFonts w:ascii="Times New Roman" w:hAnsi="Times New Roman" w:eastAsia="Times New Roman" w:cs="Times New Roman"/>
        </w:rPr>
        <w:t>, username)</w:t>
      </w:r>
    </w:p>
    <w:p w:rsidR="00A97C44" w:rsidP="21B4C79C" w:rsidRDefault="00A97C44" w14:paraId="19E155C7" w14:textId="77777777">
      <w:pPr>
        <w:pStyle w:val="Heading2section"/>
        <w:spacing w:before="0" w:beforeAutospacing="off" w:after="0" w:afterAutospacing="off"/>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5.4 Razorpay Payment (webapp/views.py)</w:t>
      </w:r>
    </w:p>
    <w:p w:rsidR="00A97C44" w:rsidP="16EEEE47" w:rsidRDefault="00A97C44" w14:paraId="74A46D9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payment_page(request):</w:t>
      </w:r>
    </w:p>
    <w:p w:rsidR="00A97C44" w:rsidP="16EEEE47" w:rsidRDefault="00A97C44" w14:paraId="630CF978"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customer = Totaldb.objects.order_by('-id').first()</w:t>
      </w:r>
    </w:p>
    <w:p w:rsidR="00A97C44" w:rsidP="16EEEE47" w:rsidRDefault="00A97C44" w14:paraId="03CB52A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amount = int(customer.TOTALPRICE * 100)</w:t>
      </w:r>
    </w:p>
    <w:p w:rsidR="00A97C44" w:rsidP="16EEEE47" w:rsidRDefault="00A97C44" w14:paraId="2A2F87C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client = razorpay.Client(auth=('rzp_test_...', '...'))</w:t>
      </w:r>
    </w:p>
    <w:p w:rsidR="00A97C44" w:rsidP="16EEEE47" w:rsidRDefault="00A97C44" w14:paraId="4ABB470F" w14:textId="16EB7ACF">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payment = </w:t>
      </w:r>
      <w:r w:rsidRPr="16EEEE47" w:rsidR="763377EB">
        <w:rPr>
          <w:rFonts w:ascii="Times New Roman" w:hAnsi="Times New Roman" w:eastAsia="Times New Roman" w:cs="Times New Roman"/>
        </w:rPr>
        <w:t>client.order.create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'amount': amount, 'currency': 'INR', '</w:t>
      </w:r>
      <w:r w:rsidRPr="16EEEE47" w:rsidR="763377EB">
        <w:rPr>
          <w:rFonts w:ascii="Times New Roman" w:hAnsi="Times New Roman" w:eastAsia="Times New Roman" w:cs="Times New Roman"/>
        </w:rPr>
        <w:t>payment_capture</w:t>
      </w:r>
      <w:r w:rsidRPr="16EEEE47" w:rsidR="763377EB">
        <w:rPr>
          <w:rFonts w:ascii="Times New Roman" w:hAnsi="Times New Roman" w:eastAsia="Times New Roman" w:cs="Times New Roman"/>
        </w:rPr>
        <w:t>': '1'</w:t>
      </w:r>
      <w:r w:rsidRPr="16EEEE47" w:rsidR="763377EB">
        <w:rPr>
          <w:rFonts w:ascii="Times New Roman" w:hAnsi="Times New Roman" w:eastAsia="Times New Roman" w:cs="Times New Roman"/>
        </w:rPr>
        <w:t>})</w:t>
      </w:r>
    </w:p>
    <w:p w:rsidR="00A97C44" w:rsidP="21B4C79C" w:rsidRDefault="00A97C44" w14:paraId="0DA1E138" w14:textId="77777777">
      <w:pPr>
        <w:pStyle w:val="PreformattedText"/>
        <w:spacing w:before="0" w:beforeAutospacing="off" w:after="0" w:afterAutospacing="off"/>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    return render(request, "p</w:t>
      </w:r>
      <w:r w:rsidRPr="21B4C79C" w:rsidR="7D80C5F0">
        <w:rPr>
          <w:rFonts w:ascii="Times New Roman" w:hAnsi="Times New Roman" w:eastAsia="Times New Roman" w:cs="Times New Roman"/>
        </w:rPr>
        <w:t>ayment.html", {'customer': customer})</w:t>
      </w:r>
    </w:p>
    <w:p w:rsidR="00A97C44" w:rsidP="21B4C79C" w:rsidRDefault="00A97C44" w14:paraId="1649E1DC" w14:textId="641EC5AA">
      <w:pPr>
        <w:pStyle w:val="Heading2section"/>
        <w:spacing w:before="0" w:beforeAutospacing="off" w:after="0" w:afterAutospacing="off"/>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5.5 OTP Password Reset (webapp/views.py)</w:t>
      </w:r>
    </w:p>
    <w:p w:rsidR="00A97C44" w:rsidP="16EEEE47" w:rsidRDefault="00A97C44" w14:paraId="2B6A777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generate_otp(request):</w:t>
      </w:r>
    </w:p>
    <w:p w:rsidR="00A97C44" w:rsidP="16EEEE47" w:rsidRDefault="00A97C44" w14:paraId="2E75A8BC"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return random.randint(10000, 55555)</w:t>
      </w:r>
    </w:p>
    <w:p w:rsidR="00A97C44" w:rsidP="16EEEE47" w:rsidRDefault="00A97C44" w14:paraId="72D6F6FB" w14:textId="77777777">
      <w:pPr>
        <w:pStyle w:val="PreformattedText"/>
        <w:jc w:val="both"/>
        <w:rPr>
          <w:rFonts w:ascii="Times New Roman" w:hAnsi="Times New Roman" w:eastAsia="Times New Roman" w:cs="Times New Roman"/>
        </w:rPr>
      </w:pPr>
    </w:p>
    <w:p w:rsidR="00A97C44" w:rsidP="16EEEE47" w:rsidRDefault="00A97C44" w14:paraId="3BCDEE5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reset_password_email_verification(request):</w:t>
      </w:r>
    </w:p>
    <w:p w:rsidR="00A97C44" w:rsidP="16EEEE47" w:rsidRDefault="00A97C44" w14:paraId="663DAD3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request.method == "POST":</w:t>
      </w:r>
    </w:p>
    <w:p w:rsidR="00A97C44" w:rsidP="16EEEE47" w:rsidRDefault="00A97C44" w14:paraId="672AEB7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email = request.POST.get('email')</w:t>
      </w:r>
    </w:p>
    <w:p w:rsidR="00A97C44" w:rsidP="16EEEE47" w:rsidRDefault="00A97C44" w14:paraId="7499632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Registerdb.objects.filter(EMAIL=email).exists():</w:t>
      </w:r>
    </w:p>
    <w:p w:rsidR="00A97C44" w:rsidP="16EEEE47" w:rsidRDefault="00A97C44" w14:paraId="3B7D4D85"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user = Registerdb.objects.get(EMAIL=email)</w:t>
      </w:r>
    </w:p>
    <w:p w:rsidR="00A97C44" w:rsidP="16EEEE47" w:rsidRDefault="00A97C44" w14:paraId="5113C17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otp = generate_otp(request)</w:t>
      </w:r>
    </w:p>
    <w:p w:rsidR="00A97C44" w:rsidP="16EEEE47" w:rsidRDefault="00A97C44" w14:paraId="7DF16CA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request.session['otp'] = otp</w:t>
      </w:r>
    </w:p>
    <w:p w:rsidR="00A97C44" w:rsidP="16EEEE47" w:rsidRDefault="00A97C44" w14:paraId="31E364D8"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send_mail("Password Reset OTP", f"</w:t>
      </w:r>
      <w:r w:rsidRPr="16EEEE47" w:rsidR="763377EB">
        <w:rPr>
          <w:rFonts w:ascii="Times New Roman" w:hAnsi="Times New Roman" w:eastAsia="Times New Roman" w:cs="Times New Roman"/>
          <w:bdr w:val="none" w:color="000000" w:sz="0" w:space="0"/>
        </w:rPr>
        <w:t>OTP: {otp}", ...)</w:t>
      </w:r>
    </w:p>
    <w:p w:rsidR="00A97C44" w:rsidP="16EEEE47" w:rsidRDefault="00A97C44" w14:paraId="7BA08244" w14:textId="77777777">
      <w:pPr>
        <w:pStyle w:val="PreformattedText"/>
        <w:jc w:val="both"/>
        <w:rPr>
          <w:rFonts w:ascii="Times New Roman" w:hAnsi="Times New Roman" w:eastAsia="Times New Roman" w:cs="Times New Roman"/>
        </w:rPr>
      </w:pPr>
    </w:p>
    <w:p w:rsidR="00A97C44" w:rsidP="16EEEE47" w:rsidRDefault="00A97C44" w14:paraId="57B255B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passwordReset_verify_otp(request, user_id):</w:t>
      </w:r>
    </w:p>
    <w:p w:rsidR="00A97C44" w:rsidP="16EEEE47" w:rsidRDefault="00A97C44" w14:paraId="6F8E9C8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user = Registerdb.objects.get(id=user_id)</w:t>
      </w:r>
    </w:p>
    <w:p w:rsidR="00A97C44" w:rsidP="16EEEE47" w:rsidRDefault="00A97C44" w14:paraId="4D18B5F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request.method == "POST":</w:t>
      </w:r>
    </w:p>
    <w:p w:rsidR="00A97C44" w:rsidP="16EEEE47" w:rsidRDefault="00A97C44" w14:paraId="4809E8E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u_otp = str(request.POST.get('otp')).strip()</w:t>
      </w:r>
    </w:p>
    <w:p w:rsidR="00A97C44" w:rsidP="16EEEE47" w:rsidRDefault="00A97C44" w14:paraId="3F38986C"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s_otp = str(request.session.get('otp')).strip()</w:t>
      </w:r>
    </w:p>
    <w:p w:rsidR="00A97C44" w:rsidP="16EEEE47" w:rsidRDefault="00A97C44" w14:paraId="793C2B0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u_otp == s_otp:</w:t>
      </w:r>
    </w:p>
    <w:p w:rsidR="00A97C44" w:rsidP="16EEEE47" w:rsidRDefault="00A97C44" w14:paraId="144C2D9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render(request, "17reset_password.html", {'user': user})</w:t>
      </w:r>
    </w:p>
    <w:p w:rsidR="00A97C44" w:rsidP="21B4C79C" w:rsidRDefault="00A97C44" w14:paraId="5BA38FA3" w14:textId="270CFC57">
      <w:pPr>
        <w:pStyle w:val="Heading2section"/>
        <w:rPr>
          <w:rFonts w:ascii="Times New Roman" w:hAnsi="Times New Roman" w:eastAsia="Times New Roman" w:cs="Times New Roman"/>
        </w:rPr>
      </w:pPr>
    </w:p>
    <w:p w:rsidR="00A97C44" w:rsidP="21B4C79C" w:rsidRDefault="00A97C44" w14:paraId="19B79A63" w14:textId="07DFDFD0">
      <w:pPr/>
      <w:r>
        <w:br w:type="page"/>
      </w:r>
    </w:p>
    <w:p w:rsidR="00A97C44" w:rsidRDefault="00A97C44" w14:paraId="497E0FF0" w14:textId="77777777">
      <w:pPr>
        <w:pStyle w:val="Heading2section"/>
      </w:pPr>
      <w:r w:rsidRPr="16EEEE47" w:rsidR="7D80C5F0">
        <w:rPr>
          <w:rFonts w:ascii="Times New Roman" w:hAnsi="Times New Roman" w:eastAsia="Times New Roman" w:cs="Times New Roman"/>
          <w:bdr w:val="none" w:color="000000" w:sz="0" w:space="0"/>
        </w:rPr>
        <w:t>5.6 Advanced Search API (Backend/chatbot_views.py)</w:t>
      </w:r>
    </w:p>
    <w:p w:rsidR="00A97C44" w:rsidP="16EEEE47" w:rsidRDefault="00A97C44" w14:paraId="04363D5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search_rooms(request):</w:t>
      </w:r>
    </w:p>
    <w:p w:rsidR="00A97C44" w:rsidP="16EEEE47" w:rsidRDefault="00A97C44" w14:paraId="2FDCBDBA"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rooms = roomnamedb.objects.select_related('ROOMTYPE').all()</w:t>
      </w:r>
    </w:p>
    <w:p w:rsidR="00A97C44" w:rsidP="16EEEE47" w:rsidRDefault="00A97C44" w14:paraId="4267511A"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name = r</w:t>
      </w:r>
      <w:r w:rsidRPr="16EEEE47" w:rsidR="763377EB">
        <w:rPr>
          <w:rFonts w:ascii="Times New Roman" w:hAnsi="Times New Roman" w:eastAsia="Times New Roman" w:cs="Times New Roman"/>
          <w:bdr w:val="none" w:color="000000" w:sz="0" w:space="0"/>
        </w:rPr>
        <w:t>equest.GET.get('name')</w:t>
      </w:r>
    </w:p>
    <w:p w:rsidR="00A97C44" w:rsidP="16EEEE47" w:rsidRDefault="00A97C44" w14:paraId="109F25B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room_type = request.GET.get('room_type')</w:t>
      </w:r>
    </w:p>
    <w:p w:rsidR="00A97C44" w:rsidP="16EEEE47" w:rsidRDefault="00A97C44" w14:paraId="4475C99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min_price = request.GET.get('min_price')</w:t>
      </w:r>
    </w:p>
    <w:p w:rsidR="00A97C44" w:rsidP="16EEEE47" w:rsidRDefault="00A97C44" w14:paraId="75C2D0C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max_price = request.GET.get('max_price')</w:t>
      </w:r>
    </w:p>
    <w:p w:rsidR="00A97C44" w:rsidP="16EEEE47" w:rsidRDefault="00A97C44" w14:paraId="4DD18F2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check_in = request.GET.get('check_in')</w:t>
      </w:r>
    </w:p>
    <w:p w:rsidR="00A97C44" w:rsidP="16EEEE47" w:rsidRDefault="00A97C44" w14:paraId="7B6ECCD2"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check_out = request.GET.get('check_out')</w:t>
      </w:r>
    </w:p>
    <w:p w:rsidR="00A97C44" w:rsidP="16EEEE47" w:rsidRDefault="00A97C44" w14:paraId="64B490D1" w14:textId="77777777">
      <w:pPr>
        <w:pStyle w:val="PreformattedText"/>
        <w:jc w:val="both"/>
        <w:rPr>
          <w:rFonts w:ascii="Times New Roman" w:hAnsi="Times New Roman" w:eastAsia="Times New Roman" w:cs="Times New Roman"/>
        </w:rPr>
      </w:pPr>
    </w:p>
    <w:p w:rsidR="00A97C44" w:rsidP="16EEEE47" w:rsidRDefault="00A97C44" w14:paraId="7E249DE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name: rooms = rooms.filter(ROOMNAME__icontains=name)</w:t>
      </w:r>
    </w:p>
    <w:p w:rsidR="00A97C44" w:rsidP="16EEEE47" w:rsidRDefault="00A97C44" w14:paraId="5DCBA4E7"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room_type: rooms = rooms.filter(ROOMTYPE_id=room_type)</w:t>
      </w:r>
    </w:p>
    <w:p w:rsidR="00A97C44" w:rsidP="16EEEE47" w:rsidRDefault="00A97C44" w14:paraId="68820C0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min_price: rooms = rooms.filter(ROOMPRICE__gte=min_price)</w:t>
      </w:r>
    </w:p>
    <w:p w:rsidR="00A97C44" w:rsidP="16EEEE47" w:rsidRDefault="00A97C44" w14:paraId="601562A1"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if max_price: rooms = rooms.filter(ROOMPRICE__lte=max_price)</w:t>
      </w:r>
    </w:p>
    <w:p w:rsidR="00A97C44" w:rsidP="16EEEE47" w:rsidRDefault="00A97C44" w14:paraId="2F75A9C2" w14:textId="77777777">
      <w:pPr>
        <w:pStyle w:val="PreformattedText"/>
        <w:jc w:val="both"/>
        <w:rPr>
          <w:rFonts w:ascii="Times New Roman" w:hAnsi="Times New Roman" w:eastAsia="Times New Roman" w:cs="Times New Roman"/>
        </w:rPr>
      </w:pPr>
    </w:p>
    <w:p w:rsidR="00A97C44" w:rsidP="16EEEE47" w:rsidRDefault="00A97C44" w14:paraId="4FFE473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check</w:t>
      </w:r>
      <w:r w:rsidRPr="16EEEE47" w:rsidR="763377EB">
        <w:rPr>
          <w:rFonts w:ascii="Times New Roman" w:hAnsi="Times New Roman" w:eastAsia="Times New Roman" w:cs="Times New Roman"/>
          <w:bdr w:val="none" w:color="000000" w:sz="0" w:space="0"/>
        </w:rPr>
        <w:t>_in and check_out:</w:t>
      </w:r>
    </w:p>
    <w:p w:rsidR="00A97C44" w:rsidP="16EEEE47" w:rsidRDefault="00A97C44" w14:paraId="68FE538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booked = bookingdb.objects.filter(CHECKIN__lte=check_out, CHECKOUT__gte=check_in)</w:t>
      </w:r>
    </w:p>
    <w:p w:rsidR="00A97C44" w:rsidP="16EEEE47" w:rsidRDefault="00A97C44" w14:paraId="7FD85B3A"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rooms = rooms.exclude(id__in=booked.values_list('SELECTROOM_id', flat=True))</w:t>
      </w:r>
    </w:p>
    <w:p w:rsidR="00A97C44" w:rsidP="16EEEE47" w:rsidRDefault="00A97C44" w14:paraId="2A30CECF" w14:textId="77777777">
      <w:pPr>
        <w:pStyle w:val="PreformattedText"/>
        <w:jc w:val="both"/>
        <w:rPr>
          <w:rFonts w:ascii="Times New Roman" w:hAnsi="Times New Roman" w:eastAsia="Times New Roman" w:cs="Times New Roman"/>
        </w:rPr>
      </w:pPr>
    </w:p>
    <w:p w:rsidR="00A97C44" w:rsidP="16EEEE47" w:rsidRDefault="00A97C44" w14:paraId="2D7AB617"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data = [{'id': r.id, 'name': r.ROOMNAME, 'type': str(r.ROOMTYPE),</w:t>
      </w:r>
    </w:p>
    <w:p w:rsidR="00A97C44" w:rsidP="16EEEE47" w:rsidRDefault="00A97C44" w14:paraId="57A8507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'price': r.ROOMPRICE} for r in rooms]</w:t>
      </w:r>
    </w:p>
    <w:p w:rsidR="00A97C44" w:rsidP="16EEEE47" w:rsidRDefault="00A97C44" w14:paraId="6F24DE3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JsonResponse(data, safe=False)</w:t>
      </w:r>
    </w:p>
    <w:p w:rsidR="00A97C44" w:rsidP="16EEEE47" w:rsidRDefault="00A97C44" w14:paraId="746CF7A2"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 Testing</w:t>
      </w:r>
    </w:p>
    <w:p w:rsidR="00A97C44" w:rsidP="16EEEE47" w:rsidRDefault="00A97C44" w14:paraId="1364E92E" w14:textId="77777777">
      <w:pPr>
        <w:pStyle w:val="Heading2section"/>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6.1 Unit Testing</w:t>
      </w:r>
    </w:p>
    <w:p>
      <w:pPr>
        <w:pStyle w:val="BodyText"/>
      </w:pPr>
      <w:r>
        <w:rPr/>
        <w:t xml:space="preserve"/>
      </w:r>
    </w:p>
    <w:p>
      <w:pPr>
        <w:pStyle w:val="BodyText"/>
      </w:pPr>
      <w:r>
        <w:rPr/>
        <w:t xml:space="preserve">Unit testing verified individual components in isolation. Tests covered model creation with FK relationships, cascade/SET_NULL delete behaviours, view functions (registration, login, OTP generation/verification, overlap detection, cart calculation, payment order creation), chatbot query classification into four categories, and search API filters (name, price range, date availability, room type, combined). All 25 tests passed successfully.</w:t>
      </w:r>
    </w:p>
    <w:tbl>
      <w:tblPr>
        <w:tblW w:w="8424" w:type="dxa"/>
        <w:tblLayout w:type="fixed"/>
        <w:tblCellMar>
          <w:left w:w="0" w:type="dxa"/>
          <w:right w:w="0" w:type="dxa"/>
        </w:tblCellMar>
        <w:tblLook w:val="0000" w:firstRow="0" w:lastRow="0" w:firstColumn="0" w:lastColumn="0" w:noHBand="0" w:noVBand="0"/>
      </w:tblPr>
      <w:tblGrid>
        <w:gridCol w:w="1050"/>
        <w:gridCol w:w="1575"/>
        <w:gridCol w:w="1743"/>
        <w:gridCol w:w="3216"/>
        <w:gridCol w:w="840"/>
      </w:tblGrid>
      <w:tr w:rsidTr="21B4C79C" w14:paraId="73651521" w14:textId="77777777">
        <w:tc>
          <w:tcPr>
            <w:tcW w:w="1050" w:type="dxa"/>
            <w:tcMar/>
            <w:vAlign w:val="center"/>
          </w:tcPr>
          <w:p w:rsidR="00A97C44" w:rsidP="16EEEE47" w:rsidRDefault="00A97C44" w14:paraId="21524FC5"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Test ID</w:t>
            </w:r>
          </w:p>
        </w:tc>
        <w:tc>
          <w:tcPr>
            <w:tcW w:w="1575" w:type="dxa"/>
            <w:tcMar/>
            <w:vAlign w:val="center"/>
          </w:tcPr>
          <w:p w:rsidR="00A97C44" w:rsidP="16EEEE47" w:rsidRDefault="00A97C44" w14:paraId="6DCB0C09"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Test Case</w:t>
            </w:r>
          </w:p>
        </w:tc>
        <w:tc>
          <w:tcPr>
            <w:tcW w:w="1743" w:type="dxa"/>
            <w:tcMar/>
            <w:vAlign w:val="center"/>
          </w:tcPr>
          <w:p w:rsidR="00A97C44" w:rsidP="16EEEE47" w:rsidRDefault="00A97C44" w14:paraId="21999C73"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Input</w:t>
            </w:r>
          </w:p>
        </w:tc>
        <w:tc>
          <w:tcPr>
            <w:tcW w:w="3216" w:type="dxa"/>
            <w:tcMar/>
            <w:vAlign w:val="center"/>
          </w:tcPr>
          <w:p w:rsidR="00A97C44" w:rsidP="16EEEE47" w:rsidRDefault="00A97C44" w14:paraId="1D139FE7"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Expected Result</w:t>
            </w:r>
          </w:p>
        </w:tc>
        <w:tc>
          <w:tcPr>
            <w:tcW w:w="840" w:type="dxa"/>
            <w:tcMar/>
            <w:vAlign w:val="center"/>
          </w:tcPr>
          <w:p w:rsidR="00A97C44" w:rsidP="16EEEE47" w:rsidRDefault="00A97C44" w14:paraId="14EA1645"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Status</w:t>
            </w:r>
          </w:p>
        </w:tc>
      </w:tr>
      <w:tr w:rsidTr="21B4C79C" w14:paraId="6B456A49" w14:textId="77777777">
        <w:tc>
          <w:tcPr>
            <w:tcW w:w="1050" w:type="dxa"/>
            <w:tcMar/>
            <w:vAlign w:val="center"/>
          </w:tcPr>
          <w:p w:rsidR="00A97C44" w:rsidP="16EEEE47" w:rsidRDefault="00A97C44" w14:paraId="07E8787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UT-01</w:t>
            </w:r>
          </w:p>
        </w:tc>
        <w:tc>
          <w:tcPr>
            <w:tcW w:w="1575" w:type="dxa"/>
            <w:tcMar/>
            <w:vAlign w:val="center"/>
          </w:tcPr>
          <w:p w:rsidR="00A97C44" w:rsidP="16EEEE47" w:rsidRDefault="00A97C44" w14:paraId="7C615EC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 registration</w:t>
            </w:r>
          </w:p>
        </w:tc>
        <w:tc>
          <w:tcPr>
            <w:tcW w:w="1743" w:type="dxa"/>
            <w:tcMar/>
            <w:vAlign w:val="center"/>
          </w:tcPr>
          <w:p w:rsidR="00A97C44" w:rsidP="16EEEE47" w:rsidRDefault="00A97C44" w14:paraId="3E7E601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username, email, password</w:t>
            </w:r>
          </w:p>
        </w:tc>
        <w:tc>
          <w:tcPr>
            <w:tcW w:w="3216" w:type="dxa"/>
            <w:tcMar/>
            <w:vAlign w:val="center"/>
          </w:tcPr>
          <w:p w:rsidR="00A97C44" w:rsidP="16EEEE47" w:rsidRDefault="00A97C44" w14:paraId="113A5F1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 xml:space="preserve">Record created, redirect to </w:t>
            </w:r>
            <w:r w:rsidRPr="16EEEE47" w:rsidR="763377EB">
              <w:rPr>
                <w:rFonts w:ascii="Times New Roman" w:hAnsi="Times New Roman" w:eastAsia="Times New Roman" w:cs="Times New Roman"/>
                <w:sz w:val="24"/>
                <w:szCs w:val="24"/>
              </w:rPr>
              <w:t>login</w:t>
            </w:r>
          </w:p>
        </w:tc>
        <w:tc>
          <w:tcPr>
            <w:tcW w:w="840" w:type="dxa"/>
            <w:tcMar/>
            <w:vAlign w:val="center"/>
          </w:tcPr>
          <w:p w:rsidR="00A97C44" w:rsidP="16EEEE47" w:rsidRDefault="00A97C44" w14:paraId="075F3A1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A0B63A6" w14:textId="77777777">
        <w:tc>
          <w:tcPr>
            <w:tcW w:w="1050" w:type="dxa"/>
            <w:tcMar/>
            <w:vAlign w:val="center"/>
          </w:tcPr>
          <w:p w:rsidR="00A97C44" w:rsidP="16EEEE47" w:rsidRDefault="00A97C44" w14:paraId="610B671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UT-02</w:t>
            </w:r>
          </w:p>
        </w:tc>
        <w:tc>
          <w:tcPr>
            <w:tcW w:w="1575" w:type="dxa"/>
            <w:tcMar/>
            <w:vAlign w:val="center"/>
          </w:tcPr>
          <w:p w:rsidR="00A97C44" w:rsidP="16EEEE47" w:rsidRDefault="00A97C44" w14:paraId="0D7F68E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 login valid</w:t>
            </w:r>
          </w:p>
        </w:tc>
        <w:tc>
          <w:tcPr>
            <w:tcW w:w="1743" w:type="dxa"/>
            <w:tcMar/>
            <w:vAlign w:val="center"/>
          </w:tcPr>
          <w:p w:rsidR="00A97C44" w:rsidP="16EEEE47" w:rsidRDefault="00A97C44" w14:paraId="6BE9181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Correct credentials</w:t>
            </w:r>
          </w:p>
        </w:tc>
        <w:tc>
          <w:tcPr>
            <w:tcW w:w="3216" w:type="dxa"/>
            <w:tcMar/>
            <w:vAlign w:val="center"/>
          </w:tcPr>
          <w:p w:rsidR="00A97C44" w:rsidP="16EEEE47" w:rsidRDefault="00A97C44" w14:paraId="684D71C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Session created</w:t>
            </w:r>
          </w:p>
        </w:tc>
        <w:tc>
          <w:tcPr>
            <w:tcW w:w="840" w:type="dxa"/>
            <w:tcMar/>
            <w:vAlign w:val="center"/>
          </w:tcPr>
          <w:p w:rsidR="00A97C44" w:rsidP="16EEEE47" w:rsidRDefault="00A97C44" w14:paraId="7E13009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40543D6" w14:textId="77777777">
        <w:tc>
          <w:tcPr>
            <w:tcW w:w="1050" w:type="dxa"/>
            <w:tcMar/>
            <w:vAlign w:val="center"/>
          </w:tcPr>
          <w:p w:rsidR="00A97C44" w:rsidP="16EEEE47" w:rsidRDefault="00A97C44" w14:paraId="61FA9E4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UT-03</w:t>
            </w:r>
          </w:p>
        </w:tc>
        <w:tc>
          <w:tcPr>
            <w:tcW w:w="1575" w:type="dxa"/>
            <w:tcMar/>
            <w:vAlign w:val="center"/>
          </w:tcPr>
          <w:p w:rsidR="00A97C44" w:rsidP="16EEEE47" w:rsidRDefault="00A97C44" w14:paraId="66964AB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 login invalid</w:t>
            </w:r>
          </w:p>
        </w:tc>
        <w:tc>
          <w:tcPr>
            <w:tcW w:w="1743" w:type="dxa"/>
            <w:tcMar/>
            <w:vAlign w:val="center"/>
          </w:tcPr>
          <w:p w:rsidR="00A97C44" w:rsidP="16EEEE47" w:rsidRDefault="00A97C44" w14:paraId="2EBCB77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Wrong password</w:t>
            </w:r>
          </w:p>
        </w:tc>
        <w:tc>
          <w:tcPr>
            <w:tcW w:w="3216" w:type="dxa"/>
            <w:tcMar/>
            <w:vAlign w:val="center"/>
          </w:tcPr>
          <w:p w:rsidR="00A97C44" w:rsidP="16EEEE47" w:rsidRDefault="00A97C44" w14:paraId="18D7A63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Error message</w:t>
            </w:r>
          </w:p>
        </w:tc>
        <w:tc>
          <w:tcPr>
            <w:tcW w:w="840" w:type="dxa"/>
            <w:tcMar/>
            <w:vAlign w:val="center"/>
          </w:tcPr>
          <w:p w:rsidR="00A97C44" w:rsidP="16EEEE47" w:rsidRDefault="00A97C44" w14:paraId="2410CFE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1868D0C0" w14:textId="77777777">
        <w:tc>
          <w:tcPr>
            <w:tcW w:w="1050" w:type="dxa"/>
            <w:tcMar/>
            <w:vAlign w:val="center"/>
          </w:tcPr>
          <w:p w:rsidR="00A97C44" w:rsidP="16EEEE47" w:rsidRDefault="00A97C44" w14:paraId="49083DE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UT-04</w:t>
            </w:r>
          </w:p>
        </w:tc>
        <w:tc>
          <w:tcPr>
            <w:tcW w:w="1575" w:type="dxa"/>
            <w:tcMar/>
            <w:vAlign w:val="center"/>
          </w:tcPr>
          <w:p w:rsidR="00A97C44" w:rsidP="16EEEE47" w:rsidRDefault="00A97C44" w14:paraId="5C3CE7D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Add room type</w:t>
            </w:r>
          </w:p>
        </w:tc>
        <w:tc>
          <w:tcPr>
            <w:tcW w:w="1743" w:type="dxa"/>
            <w:tcMar/>
            <w:vAlign w:val="center"/>
          </w:tcPr>
          <w:p w:rsidR="00A97C44" w:rsidP="16EEEE47" w:rsidRDefault="00A97C44" w14:paraId="27962FA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Name, image, description</w:t>
            </w:r>
          </w:p>
        </w:tc>
        <w:tc>
          <w:tcPr>
            <w:tcW w:w="3216" w:type="dxa"/>
            <w:tcMar/>
            <w:vAlign w:val="center"/>
          </w:tcPr>
          <w:p w:rsidR="00A97C44" w:rsidP="16EEEE47" w:rsidRDefault="00A97C44" w14:paraId="47AE83F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Record saved in roomtypedb</w:t>
            </w:r>
          </w:p>
        </w:tc>
        <w:tc>
          <w:tcPr>
            <w:tcW w:w="840" w:type="dxa"/>
            <w:tcMar/>
            <w:vAlign w:val="center"/>
          </w:tcPr>
          <w:p w:rsidR="00A97C44" w:rsidP="16EEEE47" w:rsidRDefault="00A97C44" w14:paraId="0D08747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2650037" w14:textId="77777777">
        <w:tc>
          <w:tcPr>
            <w:tcW w:w="1050" w:type="dxa"/>
            <w:tcMar/>
            <w:vAlign w:val="center"/>
          </w:tcPr>
          <w:p w:rsidR="00A97C44" w:rsidP="16EEEE47" w:rsidRDefault="00A97C44" w14:paraId="081D0F39"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UT-05</w:t>
            </w:r>
          </w:p>
        </w:tc>
        <w:tc>
          <w:tcPr>
            <w:tcW w:w="1575" w:type="dxa"/>
            <w:tcMar/>
            <w:vAlign w:val="center"/>
          </w:tcPr>
          <w:p w:rsidR="00A97C44" w:rsidP="16EEEE47" w:rsidRDefault="00A97C44" w14:paraId="5DDDBD6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Edit room type</w:t>
            </w:r>
          </w:p>
        </w:tc>
        <w:tc>
          <w:tcPr>
            <w:tcW w:w="1743" w:type="dxa"/>
            <w:tcMar/>
            <w:vAlign w:val="center"/>
          </w:tcPr>
          <w:p w:rsidR="00A97C44" w:rsidP="16EEEE47" w:rsidRDefault="00A97C44" w14:paraId="1EB7B4A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Change name</w:t>
            </w:r>
          </w:p>
        </w:tc>
        <w:tc>
          <w:tcPr>
            <w:tcW w:w="3216" w:type="dxa"/>
            <w:tcMar/>
            <w:vAlign w:val="center"/>
          </w:tcPr>
          <w:p w:rsidR="00A97C44" w:rsidP="16EEEE47" w:rsidRDefault="00A97C44" w14:paraId="089AC9F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Record updated</w:t>
            </w:r>
          </w:p>
        </w:tc>
        <w:tc>
          <w:tcPr>
            <w:tcW w:w="840" w:type="dxa"/>
            <w:tcMar/>
            <w:vAlign w:val="center"/>
          </w:tcPr>
          <w:p w:rsidR="00A97C44" w:rsidP="16EEEE47" w:rsidRDefault="00A97C44" w14:paraId="35427A9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0E5A401E" w14:textId="77777777">
        <w:tc>
          <w:tcPr>
            <w:tcW w:w="1050" w:type="dxa"/>
            <w:tcMar/>
            <w:vAlign w:val="center"/>
          </w:tcPr>
          <w:p w:rsidR="00A97C44" w:rsidP="16EEEE47" w:rsidRDefault="00A97C44" w14:paraId="07C61B4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UT-06</w:t>
            </w:r>
          </w:p>
        </w:tc>
        <w:tc>
          <w:tcPr>
            <w:tcW w:w="1575" w:type="dxa"/>
            <w:tcMar/>
            <w:vAlign w:val="center"/>
          </w:tcPr>
          <w:p w:rsidR="00A97C44" w:rsidP="16EEEE47" w:rsidRDefault="00A97C44" w14:paraId="5610DF0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Delete room type</w:t>
            </w:r>
          </w:p>
        </w:tc>
        <w:tc>
          <w:tcPr>
            <w:tcW w:w="1743" w:type="dxa"/>
            <w:tcMar/>
            <w:vAlign w:val="center"/>
          </w:tcPr>
          <w:p w:rsidR="00A97C44" w:rsidP="16EEEE47" w:rsidRDefault="00A97C44" w14:paraId="604851B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Type with 2 rooms</w:t>
            </w:r>
          </w:p>
        </w:tc>
        <w:tc>
          <w:tcPr>
            <w:tcW w:w="3216" w:type="dxa"/>
            <w:tcMar/>
            <w:vAlign w:val="center"/>
          </w:tcPr>
          <w:p w:rsidR="00A97C44" w:rsidP="16EEEE47" w:rsidRDefault="00A97C44" w14:paraId="51742C0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Cascade deletion</w:t>
            </w:r>
          </w:p>
        </w:tc>
        <w:tc>
          <w:tcPr>
            <w:tcW w:w="840" w:type="dxa"/>
            <w:tcMar/>
            <w:vAlign w:val="center"/>
          </w:tcPr>
          <w:p w:rsidR="00A97C44" w:rsidP="16EEEE47" w:rsidRDefault="00A97C44" w14:paraId="70C9F21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D37D74C" w14:textId="77777777">
        <w:tc>
          <w:tcPr>
            <w:tcW w:w="1050" w:type="dxa"/>
            <w:tcMar/>
            <w:vAlign w:val="center"/>
          </w:tcPr>
          <w:p w:rsidR="21B4C79C" w:rsidP="21B4C79C" w:rsidRDefault="21B4C79C" w14:paraId="702B3447" w14:textId="6B71AF6E">
            <w:pPr>
              <w:pStyle w:val="TableContents"/>
              <w:spacing w:after="283"/>
              <w:rPr>
                <w:rFonts w:ascii="Times New Roman" w:hAnsi="Times New Roman" w:eastAsia="Times New Roman" w:cs="Times New Roman"/>
                <w:sz w:val="24"/>
                <w:szCs w:val="24"/>
              </w:rPr>
            </w:pPr>
          </w:p>
          <w:p w:rsidR="21B4C79C" w:rsidP="21B4C79C" w:rsidRDefault="21B4C79C" w14:paraId="0EBFBEFC" w14:textId="468E69D1">
            <w:pPr>
              <w:pStyle w:val="TableContents"/>
              <w:spacing w:after="283"/>
              <w:rPr>
                <w:rFonts w:ascii="Times New Roman" w:hAnsi="Times New Roman" w:eastAsia="Times New Roman" w:cs="Times New Roman"/>
                <w:sz w:val="24"/>
                <w:szCs w:val="24"/>
              </w:rPr>
            </w:pPr>
          </w:p>
          <w:p w:rsidR="00A97C44" w:rsidP="16EEEE47" w:rsidRDefault="00A97C44" w14:paraId="375A82D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UT-07</w:t>
            </w:r>
          </w:p>
        </w:tc>
        <w:tc>
          <w:tcPr>
            <w:tcW w:w="1575" w:type="dxa"/>
            <w:tcMar/>
            <w:vAlign w:val="center"/>
          </w:tcPr>
          <w:p w:rsidR="21B4C79C" w:rsidP="21B4C79C" w:rsidRDefault="21B4C79C" w14:paraId="43273D8D" w14:textId="4E819B37">
            <w:pPr>
              <w:pStyle w:val="TableContents"/>
              <w:spacing w:after="283"/>
              <w:rPr>
                <w:rFonts w:ascii="Times New Roman" w:hAnsi="Times New Roman" w:eastAsia="Times New Roman" w:cs="Times New Roman"/>
                <w:sz w:val="24"/>
                <w:szCs w:val="24"/>
              </w:rPr>
            </w:pPr>
          </w:p>
          <w:p w:rsidR="21B4C79C" w:rsidP="21B4C79C" w:rsidRDefault="21B4C79C" w14:paraId="70135AAE" w14:textId="6C887FAF">
            <w:pPr>
              <w:pStyle w:val="TableContents"/>
              <w:spacing w:after="283"/>
              <w:rPr>
                <w:rFonts w:ascii="Times New Roman" w:hAnsi="Times New Roman" w:eastAsia="Times New Roman" w:cs="Times New Roman"/>
                <w:sz w:val="24"/>
                <w:szCs w:val="24"/>
              </w:rPr>
            </w:pPr>
          </w:p>
          <w:p w:rsidR="00A97C44" w:rsidP="16EEEE47" w:rsidRDefault="00A97C44" w14:paraId="265B0219" w14:textId="27CC4A63">
            <w:pPr>
              <w:pStyle w:val="TableContents"/>
              <w:spacing w:after="283"/>
              <w:rPr>
                <w:rFonts w:ascii="Times New Roman" w:hAnsi="Times New Roman" w:eastAsia="Times New Roman" w:cs="Times New Roman"/>
                <w:sz w:val="24"/>
                <w:szCs w:val="24"/>
              </w:rPr>
            </w:pPr>
            <w:r w:rsidRPr="21B4C79C" w:rsidR="7D80C5F0">
              <w:rPr>
                <w:rFonts w:ascii="Times New Roman" w:hAnsi="Times New Roman" w:eastAsia="Times New Roman" w:cs="Times New Roman"/>
                <w:sz w:val="24"/>
                <w:szCs w:val="24"/>
              </w:rPr>
              <w:t>Add room withFK</w:t>
            </w:r>
          </w:p>
        </w:tc>
        <w:tc>
          <w:tcPr>
            <w:tcW w:w="1743" w:type="dxa"/>
            <w:tcMar/>
            <w:vAlign w:val="center"/>
          </w:tcPr>
          <w:p w:rsidR="21B4C79C" w:rsidP="21B4C79C" w:rsidRDefault="21B4C79C" w14:paraId="2C7B73E2" w14:textId="39413892">
            <w:pPr>
              <w:pStyle w:val="TableContents"/>
              <w:spacing w:after="283"/>
              <w:rPr>
                <w:rFonts w:ascii="Times New Roman" w:hAnsi="Times New Roman" w:eastAsia="Times New Roman" w:cs="Times New Roman"/>
                <w:sz w:val="24"/>
                <w:szCs w:val="24"/>
              </w:rPr>
            </w:pPr>
          </w:p>
          <w:p w:rsidR="21B4C79C" w:rsidP="21B4C79C" w:rsidRDefault="21B4C79C" w14:paraId="010D0A0D" w14:textId="1DD375E4">
            <w:pPr>
              <w:pStyle w:val="TableContents"/>
              <w:spacing w:after="283"/>
              <w:rPr>
                <w:rFonts w:ascii="Times New Roman" w:hAnsi="Times New Roman" w:eastAsia="Times New Roman" w:cs="Times New Roman"/>
                <w:sz w:val="24"/>
                <w:szCs w:val="24"/>
              </w:rPr>
            </w:pPr>
          </w:p>
          <w:p w:rsidR="00A97C44" w:rsidP="16EEEE47" w:rsidRDefault="00A97C44" w14:paraId="0C6C3A3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Type, name, price</w:t>
            </w:r>
          </w:p>
        </w:tc>
        <w:tc>
          <w:tcPr>
            <w:tcW w:w="3216" w:type="dxa"/>
            <w:tcMar/>
            <w:vAlign w:val="center"/>
          </w:tcPr>
          <w:p w:rsidR="21B4C79C" w:rsidP="21B4C79C" w:rsidRDefault="21B4C79C" w14:paraId="7F7D4855" w14:textId="11BB4D9B">
            <w:pPr>
              <w:pStyle w:val="TableContents"/>
              <w:spacing w:after="283"/>
              <w:rPr>
                <w:rFonts w:ascii="Times New Roman" w:hAnsi="Times New Roman" w:eastAsia="Times New Roman" w:cs="Times New Roman"/>
                <w:sz w:val="24"/>
                <w:szCs w:val="24"/>
              </w:rPr>
            </w:pPr>
          </w:p>
          <w:p w:rsidR="21B4C79C" w:rsidP="21B4C79C" w:rsidRDefault="21B4C79C" w14:paraId="0DBE7896" w14:textId="469FCA88">
            <w:pPr>
              <w:pStyle w:val="TableContents"/>
              <w:spacing w:after="283"/>
              <w:rPr>
                <w:rFonts w:ascii="Times New Roman" w:hAnsi="Times New Roman" w:eastAsia="Times New Roman" w:cs="Times New Roman"/>
                <w:sz w:val="24"/>
                <w:szCs w:val="24"/>
              </w:rPr>
            </w:pPr>
          </w:p>
          <w:p w:rsidR="00A97C44" w:rsidP="16EEEE47" w:rsidRDefault="00A97C44" w14:paraId="2F01641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Correct FK reference</w:t>
            </w:r>
          </w:p>
        </w:tc>
        <w:tc>
          <w:tcPr>
            <w:tcW w:w="840" w:type="dxa"/>
            <w:tcMar/>
            <w:vAlign w:val="center"/>
          </w:tcPr>
          <w:p w:rsidR="21B4C79C" w:rsidP="21B4C79C" w:rsidRDefault="21B4C79C" w14:paraId="3C33E9B2" w14:textId="0219566F">
            <w:pPr>
              <w:pStyle w:val="TableContents"/>
              <w:spacing w:after="283"/>
              <w:rPr>
                <w:rFonts w:ascii="Times New Roman" w:hAnsi="Times New Roman" w:eastAsia="Times New Roman" w:cs="Times New Roman"/>
                <w:sz w:val="24"/>
                <w:szCs w:val="24"/>
              </w:rPr>
            </w:pPr>
          </w:p>
          <w:p w:rsidR="21B4C79C" w:rsidP="21B4C79C" w:rsidRDefault="21B4C79C" w14:paraId="60535915" w14:textId="29A4D1B9">
            <w:pPr>
              <w:pStyle w:val="TableContents"/>
              <w:spacing w:after="283"/>
              <w:rPr>
                <w:rFonts w:ascii="Times New Roman" w:hAnsi="Times New Roman" w:eastAsia="Times New Roman" w:cs="Times New Roman"/>
                <w:sz w:val="24"/>
                <w:szCs w:val="24"/>
              </w:rPr>
            </w:pPr>
          </w:p>
          <w:p w:rsidR="00A97C44" w:rsidP="16EEEE47" w:rsidRDefault="00A97C44" w14:paraId="6369644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240D5D07" w14:textId="77777777">
        <w:tc>
          <w:tcPr>
            <w:tcW w:w="1050" w:type="dxa"/>
            <w:tcMar/>
            <w:vAlign w:val="center"/>
          </w:tcPr>
          <w:p w:rsidR="00A97C44" w:rsidP="16EEEE47" w:rsidRDefault="00A97C44" w14:paraId="424B559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UT-08</w:t>
            </w:r>
          </w:p>
        </w:tc>
        <w:tc>
          <w:tcPr>
            <w:tcW w:w="1575" w:type="dxa"/>
            <w:tcMar/>
            <w:vAlign w:val="center"/>
          </w:tcPr>
          <w:p w:rsidR="00A97C44" w:rsidP="16EEEE47" w:rsidRDefault="00A97C44" w14:paraId="5F1FCA5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Add staff</w:t>
            </w:r>
          </w:p>
        </w:tc>
        <w:tc>
          <w:tcPr>
            <w:tcW w:w="1743" w:type="dxa"/>
            <w:tcMar/>
            <w:vAlign w:val="center"/>
          </w:tcPr>
          <w:p w:rsidR="00A97C44" w:rsidP="16EEEE47" w:rsidRDefault="00A97C44" w14:paraId="61A32E5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Name, designation</w:t>
            </w:r>
          </w:p>
        </w:tc>
        <w:tc>
          <w:tcPr>
            <w:tcW w:w="3216" w:type="dxa"/>
            <w:tcMar/>
            <w:vAlign w:val="center"/>
          </w:tcPr>
          <w:p w:rsidR="00A97C44" w:rsidP="16EEEE47" w:rsidRDefault="00A97C44" w14:paraId="4C34E62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Saved in staffdb</w:t>
            </w:r>
          </w:p>
        </w:tc>
        <w:tc>
          <w:tcPr>
            <w:tcW w:w="840" w:type="dxa"/>
            <w:tcMar/>
            <w:vAlign w:val="center"/>
          </w:tcPr>
          <w:p w:rsidR="00A97C44" w:rsidP="16EEEE47" w:rsidRDefault="00A97C44" w14:paraId="246DD19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7F7A62E9" w14:textId="77777777">
        <w:tc>
          <w:tcPr>
            <w:tcW w:w="1050" w:type="dxa"/>
            <w:tcMar/>
            <w:vAlign w:val="center"/>
          </w:tcPr>
          <w:p w:rsidR="00A97C44" w:rsidP="16EEEE47" w:rsidRDefault="00A97C44" w14:paraId="2FB6959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UT-09</w:t>
            </w:r>
          </w:p>
        </w:tc>
        <w:tc>
          <w:tcPr>
            <w:tcW w:w="1575" w:type="dxa"/>
            <w:tcMar/>
            <w:vAlign w:val="center"/>
          </w:tcPr>
          <w:p w:rsidR="00A97C44" w:rsidP="16EEEE47" w:rsidRDefault="00A97C44" w14:paraId="0A9640C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Contact enquiry</w:t>
            </w:r>
          </w:p>
        </w:tc>
        <w:tc>
          <w:tcPr>
            <w:tcW w:w="1743" w:type="dxa"/>
            <w:tcMar/>
            <w:vAlign w:val="center"/>
          </w:tcPr>
          <w:p w:rsidR="00A97C44" w:rsidP="16EEEE47" w:rsidRDefault="00A97C44" w14:paraId="413F506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Name, email, message</w:t>
            </w:r>
          </w:p>
        </w:tc>
        <w:tc>
          <w:tcPr>
            <w:tcW w:w="3216" w:type="dxa"/>
            <w:tcMar/>
            <w:vAlign w:val="center"/>
          </w:tcPr>
          <w:p w:rsidR="00A97C44" w:rsidP="16EEEE47" w:rsidRDefault="00A97C44" w14:paraId="34FD72C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Saved in cu</w:t>
            </w:r>
            <w:r w:rsidRPr="16EEEE47" w:rsidR="763377EB">
              <w:rPr>
                <w:rFonts w:ascii="Times New Roman" w:hAnsi="Times New Roman" w:eastAsia="Times New Roman" w:cs="Times New Roman"/>
                <w:sz w:val="24"/>
                <w:szCs w:val="24"/>
              </w:rPr>
              <w:t>stomercontactdb</w:t>
            </w:r>
          </w:p>
        </w:tc>
        <w:tc>
          <w:tcPr>
            <w:tcW w:w="840" w:type="dxa"/>
            <w:tcMar/>
            <w:vAlign w:val="center"/>
          </w:tcPr>
          <w:p w:rsidR="00A97C44" w:rsidP="16EEEE47" w:rsidRDefault="00A97C44" w14:paraId="7A2884C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4C66A8E" w14:textId="77777777">
        <w:tc>
          <w:tcPr>
            <w:tcW w:w="1050" w:type="dxa"/>
            <w:tcMar/>
            <w:vAlign w:val="center"/>
          </w:tcPr>
          <w:p w:rsidR="00A97C44" w:rsidP="16EEEE47" w:rsidRDefault="00A97C44" w14:paraId="153193D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UT-10</w:t>
            </w:r>
          </w:p>
        </w:tc>
        <w:tc>
          <w:tcPr>
            <w:tcW w:w="1575" w:type="dxa"/>
            <w:tcMar/>
            <w:vAlign w:val="center"/>
          </w:tcPr>
          <w:p w:rsidR="00A97C44" w:rsidP="16EEEE47" w:rsidRDefault="00A97C44" w14:paraId="2A0130B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 - no overlap</w:t>
            </w:r>
          </w:p>
        </w:tc>
        <w:tc>
          <w:tcPr>
            <w:tcW w:w="1743" w:type="dxa"/>
            <w:tcMar/>
            <w:vAlign w:val="center"/>
          </w:tcPr>
          <w:p w:rsidR="00A97C44" w:rsidP="16EEEE47" w:rsidRDefault="00A97C44" w14:paraId="0AB6AA4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Available dates</w:t>
            </w:r>
          </w:p>
        </w:tc>
        <w:tc>
          <w:tcPr>
            <w:tcW w:w="3216" w:type="dxa"/>
            <w:tcMar/>
            <w:vAlign w:val="center"/>
          </w:tcPr>
          <w:p w:rsidR="00A97C44" w:rsidP="16EEEE47" w:rsidRDefault="00A97C44" w14:paraId="1CAE6E49"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Booking saved, email sent</w:t>
            </w:r>
          </w:p>
        </w:tc>
        <w:tc>
          <w:tcPr>
            <w:tcW w:w="840" w:type="dxa"/>
            <w:tcMar/>
            <w:vAlign w:val="center"/>
          </w:tcPr>
          <w:p w:rsidR="00A97C44" w:rsidP="16EEEE47" w:rsidRDefault="00A97C44" w14:paraId="6AC9A4D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75C6B514" w14:textId="77777777">
        <w:tc>
          <w:tcPr>
            <w:tcW w:w="1050" w:type="dxa"/>
            <w:tcMar/>
            <w:vAlign w:val="center"/>
          </w:tcPr>
          <w:p w:rsidR="00A97C44" w:rsidP="16EEEE47" w:rsidRDefault="00A97C44" w14:paraId="5AF2B34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UT-11</w:t>
            </w:r>
          </w:p>
        </w:tc>
        <w:tc>
          <w:tcPr>
            <w:tcW w:w="1575" w:type="dxa"/>
            <w:tcMar/>
            <w:vAlign w:val="center"/>
          </w:tcPr>
          <w:p w:rsidR="00A97C44" w:rsidP="16EEEE47" w:rsidRDefault="00A97C44" w14:paraId="2BD5C2D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 - overlapping</w:t>
            </w:r>
          </w:p>
        </w:tc>
        <w:tc>
          <w:tcPr>
            <w:tcW w:w="1743" w:type="dxa"/>
            <w:tcMar/>
            <w:vAlign w:val="center"/>
          </w:tcPr>
          <w:p w:rsidR="00A97C44" w:rsidP="16EEEE47" w:rsidRDefault="00A97C44" w14:paraId="42A1074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Overlapping dates</w:t>
            </w:r>
          </w:p>
        </w:tc>
        <w:tc>
          <w:tcPr>
            <w:tcW w:w="3216" w:type="dxa"/>
            <w:tcMar/>
            <w:vAlign w:val="center"/>
          </w:tcPr>
          <w:p w:rsidR="00A97C44" w:rsidP="16EEEE47" w:rsidRDefault="00A97C44" w14:paraId="36A0FFB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Error, booking rejected</w:t>
            </w:r>
          </w:p>
        </w:tc>
        <w:tc>
          <w:tcPr>
            <w:tcW w:w="840" w:type="dxa"/>
            <w:tcMar/>
            <w:vAlign w:val="center"/>
          </w:tcPr>
          <w:p w:rsidR="00A97C44" w:rsidP="16EEEE47" w:rsidRDefault="00A97C44" w14:paraId="597EEFE9"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7A5DE7BB" w14:textId="77777777">
        <w:tc>
          <w:tcPr>
            <w:tcW w:w="1050" w:type="dxa"/>
            <w:tcMar/>
            <w:vAlign w:val="center"/>
          </w:tcPr>
          <w:p w:rsidR="00A97C44" w:rsidP="16EEEE47" w:rsidRDefault="00A97C44" w14:paraId="631DAEA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UT-12</w:t>
            </w:r>
          </w:p>
        </w:tc>
        <w:tc>
          <w:tcPr>
            <w:tcW w:w="1575" w:type="dxa"/>
            <w:tcMar/>
            <w:vAlign w:val="center"/>
          </w:tcPr>
          <w:p w:rsidR="00A97C44" w:rsidP="16EEEE47" w:rsidRDefault="00A97C44" w14:paraId="04C16C2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 - adjacent dates</w:t>
            </w:r>
          </w:p>
        </w:tc>
        <w:tc>
          <w:tcPr>
            <w:tcW w:w="1743" w:type="dxa"/>
            <w:tcMar/>
            <w:vAlign w:val="center"/>
          </w:tcPr>
          <w:p w:rsidR="00A97C44" w:rsidP="16EEEE47" w:rsidRDefault="00A97C44" w14:paraId="0B5DB0F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Boundary case</w:t>
            </w:r>
          </w:p>
        </w:tc>
        <w:tc>
          <w:tcPr>
            <w:tcW w:w="3216" w:type="dxa"/>
            <w:tcMar/>
            <w:vAlign w:val="center"/>
          </w:tcPr>
          <w:p w:rsidR="00A97C44" w:rsidP="16EEEE47" w:rsidRDefault="00A97C44" w14:paraId="245B979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Booking saved</w:t>
            </w:r>
          </w:p>
        </w:tc>
        <w:tc>
          <w:tcPr>
            <w:tcW w:w="840" w:type="dxa"/>
            <w:tcMar/>
            <w:vAlign w:val="center"/>
          </w:tcPr>
          <w:p w:rsidR="00A97C44" w:rsidP="16EEEE47" w:rsidRDefault="00A97C44" w14:paraId="68D2CF0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24015C23" w14:textId="77777777">
        <w:tc>
          <w:tcPr>
            <w:tcW w:w="1050" w:type="dxa"/>
            <w:tcMar/>
            <w:vAlign w:val="center"/>
          </w:tcPr>
          <w:p w:rsidR="00A97C44" w:rsidP="16EEEE47" w:rsidRDefault="00A97C44" w14:paraId="7F8FF21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UT-13</w:t>
            </w:r>
          </w:p>
        </w:tc>
        <w:tc>
          <w:tcPr>
            <w:tcW w:w="1575" w:type="dxa"/>
            <w:tcMar/>
            <w:vAlign w:val="center"/>
          </w:tcPr>
          <w:p w:rsidR="00A97C44" w:rsidP="16EEEE47" w:rsidRDefault="00A97C44" w14:paraId="5047FBB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Cart (subtotal &gt; 5000)</w:t>
            </w:r>
          </w:p>
        </w:tc>
        <w:tc>
          <w:tcPr>
            <w:tcW w:w="1743" w:type="dxa"/>
            <w:tcMar/>
            <w:vAlign w:val="center"/>
          </w:tcPr>
          <w:p w:rsidR="00A97C44" w:rsidP="16EEEE47" w:rsidRDefault="00A97C44" w14:paraId="7490190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Rs 3000 + Rs 5000</w:t>
            </w:r>
          </w:p>
        </w:tc>
        <w:tc>
          <w:tcPr>
            <w:tcW w:w="3216" w:type="dxa"/>
            <w:tcMar/>
            <w:vAlign w:val="center"/>
          </w:tcPr>
          <w:p w:rsidR="00A97C44" w:rsidP="16EEEE47" w:rsidRDefault="00A97C44" w14:paraId="571C3BC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Tax 10%, Total Rs 8800</w:t>
            </w:r>
          </w:p>
        </w:tc>
        <w:tc>
          <w:tcPr>
            <w:tcW w:w="840" w:type="dxa"/>
            <w:tcMar/>
            <w:vAlign w:val="center"/>
          </w:tcPr>
          <w:p w:rsidR="00A97C44" w:rsidP="16EEEE47" w:rsidRDefault="00A97C44" w14:paraId="712E9B1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D7A23AB" w14:textId="77777777">
        <w:tc>
          <w:tcPr>
            <w:tcW w:w="1050" w:type="dxa"/>
            <w:tcMar/>
            <w:vAlign w:val="center"/>
          </w:tcPr>
          <w:p w:rsidR="00A97C44" w:rsidP="16EEEE47" w:rsidRDefault="00A97C44" w14:paraId="633871F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UT-14</w:t>
            </w:r>
          </w:p>
        </w:tc>
        <w:tc>
          <w:tcPr>
            <w:tcW w:w="1575" w:type="dxa"/>
            <w:tcMar/>
            <w:vAlign w:val="center"/>
          </w:tcPr>
          <w:p w:rsidR="00A97C44" w:rsidP="16EEEE47" w:rsidRDefault="00A97C44" w14:paraId="07792D5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Cart (subtotal &lt;= 5000)</w:t>
            </w:r>
          </w:p>
        </w:tc>
        <w:tc>
          <w:tcPr>
            <w:tcW w:w="1743" w:type="dxa"/>
            <w:tcMar/>
            <w:vAlign w:val="center"/>
          </w:tcPr>
          <w:p w:rsidR="00A97C44" w:rsidP="16EEEE47" w:rsidRDefault="00A97C44" w14:paraId="4ECCE17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Rs 3000</w:t>
            </w:r>
          </w:p>
        </w:tc>
        <w:tc>
          <w:tcPr>
            <w:tcW w:w="3216" w:type="dxa"/>
            <w:tcMar/>
            <w:vAlign w:val="center"/>
          </w:tcPr>
          <w:p w:rsidR="00A97C44" w:rsidP="16EEEE47" w:rsidRDefault="00A97C44" w14:paraId="24F3101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Tax 20%, Total Rs 3600</w:t>
            </w:r>
          </w:p>
        </w:tc>
        <w:tc>
          <w:tcPr>
            <w:tcW w:w="840" w:type="dxa"/>
            <w:tcMar/>
            <w:vAlign w:val="center"/>
          </w:tcPr>
          <w:p w:rsidR="00A97C44" w:rsidP="16EEEE47" w:rsidRDefault="00A97C44" w14:paraId="1BBD051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484ADF31" w14:textId="77777777">
        <w:tc>
          <w:tcPr>
            <w:tcW w:w="1050" w:type="dxa"/>
            <w:tcMar/>
            <w:vAlign w:val="center"/>
          </w:tcPr>
          <w:p w:rsidR="00A97C44" w:rsidP="16EEEE47" w:rsidRDefault="00A97C44" w14:paraId="11B733C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UT-15</w:t>
            </w:r>
          </w:p>
        </w:tc>
        <w:tc>
          <w:tcPr>
            <w:tcW w:w="1575" w:type="dxa"/>
            <w:tcMar/>
            <w:vAlign w:val="center"/>
          </w:tcPr>
          <w:p w:rsidR="00A97C44" w:rsidP="16EEEE47" w:rsidRDefault="00A97C44" w14:paraId="3C4B5A2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Delete from cart</w:t>
            </w:r>
          </w:p>
        </w:tc>
        <w:tc>
          <w:tcPr>
            <w:tcW w:w="1743" w:type="dxa"/>
            <w:tcMar/>
            <w:vAlign w:val="center"/>
          </w:tcPr>
          <w:p w:rsidR="00A97C44" w:rsidP="16EEEE47" w:rsidRDefault="00A97C44" w14:paraId="31CD53D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Booking ID=5</w:t>
            </w:r>
          </w:p>
        </w:tc>
        <w:tc>
          <w:tcPr>
            <w:tcW w:w="3216" w:type="dxa"/>
            <w:tcMar/>
            <w:vAlign w:val="center"/>
          </w:tcPr>
          <w:p w:rsidR="00A97C44" w:rsidP="16EEEE47" w:rsidRDefault="00A97C44" w14:paraId="2D17481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Removed, cart recalculated</w:t>
            </w:r>
          </w:p>
        </w:tc>
        <w:tc>
          <w:tcPr>
            <w:tcW w:w="840" w:type="dxa"/>
            <w:tcMar/>
            <w:vAlign w:val="center"/>
          </w:tcPr>
          <w:p w:rsidR="00A97C44" w:rsidP="16EEEE47" w:rsidRDefault="00A97C44" w14:paraId="7136398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130FFB5F" w14:textId="77777777">
        <w:tc>
          <w:tcPr>
            <w:tcW w:w="1050" w:type="dxa"/>
            <w:tcMar/>
            <w:vAlign w:val="center"/>
          </w:tcPr>
          <w:p w:rsidR="00A97C44" w:rsidP="16EEEE47" w:rsidRDefault="00A97C44" w14:paraId="7B61362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UT-16</w:t>
            </w:r>
          </w:p>
        </w:tc>
        <w:tc>
          <w:tcPr>
            <w:tcW w:w="1575" w:type="dxa"/>
            <w:tcMar/>
            <w:vAlign w:val="center"/>
          </w:tcPr>
          <w:p w:rsidR="00A97C44" w:rsidP="16EEEE47" w:rsidRDefault="00A97C44" w14:paraId="5B66C6A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OTP generation</w:t>
            </w:r>
          </w:p>
        </w:tc>
        <w:tc>
          <w:tcPr>
            <w:tcW w:w="1743" w:type="dxa"/>
            <w:tcMar/>
            <w:vAlign w:val="center"/>
          </w:tcPr>
          <w:p w:rsidR="00A97C44" w:rsidP="16EEEE47" w:rsidRDefault="00A97C44" w14:paraId="10E03B9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Call function</w:t>
            </w:r>
          </w:p>
        </w:tc>
        <w:tc>
          <w:tcPr>
            <w:tcW w:w="3216" w:type="dxa"/>
            <w:tcMar/>
            <w:vAlign w:val="center"/>
          </w:tcPr>
          <w:p w:rsidR="00A97C44" w:rsidP="16EEEE47" w:rsidRDefault="00A97C44" w14:paraId="055B669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Random 10000-55555</w:t>
            </w:r>
          </w:p>
        </w:tc>
        <w:tc>
          <w:tcPr>
            <w:tcW w:w="840" w:type="dxa"/>
            <w:tcMar/>
            <w:vAlign w:val="center"/>
          </w:tcPr>
          <w:p w:rsidR="00A97C44" w:rsidP="16EEEE47" w:rsidRDefault="00A97C44" w14:paraId="1E7BEBC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617AB83D" w14:textId="77777777">
        <w:tc>
          <w:tcPr>
            <w:tcW w:w="1050" w:type="dxa"/>
            <w:tcMar/>
            <w:vAlign w:val="center"/>
          </w:tcPr>
          <w:p w:rsidR="00A97C44" w:rsidP="16EEEE47" w:rsidRDefault="00A97C44" w14:paraId="672B1E1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UT-17</w:t>
            </w:r>
          </w:p>
        </w:tc>
        <w:tc>
          <w:tcPr>
            <w:tcW w:w="1575" w:type="dxa"/>
            <w:tcMar/>
            <w:vAlign w:val="center"/>
          </w:tcPr>
          <w:p w:rsidR="00A97C44" w:rsidP="16EEEE47" w:rsidRDefault="00A97C44" w14:paraId="7C2E232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OTP c</w:t>
            </w:r>
            <w:r w:rsidRPr="16EEEE47" w:rsidR="763377EB">
              <w:rPr>
                <w:rFonts w:ascii="Times New Roman" w:hAnsi="Times New Roman" w:eastAsia="Times New Roman" w:cs="Times New Roman"/>
                <w:sz w:val="24"/>
                <w:szCs w:val="24"/>
              </w:rPr>
              <w:t>orrect</w:t>
            </w:r>
          </w:p>
        </w:tc>
        <w:tc>
          <w:tcPr>
            <w:tcW w:w="1743" w:type="dxa"/>
            <w:tcMar/>
            <w:vAlign w:val="center"/>
          </w:tcPr>
          <w:p w:rsidR="00A97C44" w:rsidP="16EEEE47" w:rsidRDefault="00A97C44" w14:paraId="1106B3D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Matching OTP</w:t>
            </w:r>
          </w:p>
        </w:tc>
        <w:tc>
          <w:tcPr>
            <w:tcW w:w="3216" w:type="dxa"/>
            <w:tcMar/>
            <w:vAlign w:val="center"/>
          </w:tcPr>
          <w:p w:rsidR="00A97C44" w:rsidP="16EEEE47" w:rsidRDefault="00A97C44" w14:paraId="492DBC2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New password form</w:t>
            </w:r>
          </w:p>
        </w:tc>
        <w:tc>
          <w:tcPr>
            <w:tcW w:w="840" w:type="dxa"/>
            <w:tcMar/>
            <w:vAlign w:val="center"/>
          </w:tcPr>
          <w:p w:rsidR="00A97C44" w:rsidP="16EEEE47" w:rsidRDefault="00A97C44" w14:paraId="7A992DB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4A5D9DD0" w14:textId="77777777">
        <w:tc>
          <w:tcPr>
            <w:tcW w:w="1050" w:type="dxa"/>
            <w:tcMar/>
            <w:vAlign w:val="center"/>
          </w:tcPr>
          <w:p w:rsidR="00A97C44" w:rsidP="16EEEE47" w:rsidRDefault="00A97C44" w14:paraId="3BFAED6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UT-18</w:t>
            </w:r>
          </w:p>
        </w:tc>
        <w:tc>
          <w:tcPr>
            <w:tcW w:w="1575" w:type="dxa"/>
            <w:tcMar/>
            <w:vAlign w:val="center"/>
          </w:tcPr>
          <w:p w:rsidR="00A97C44" w:rsidP="16EEEE47" w:rsidRDefault="00A97C44" w14:paraId="2471675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OTP incorrect</w:t>
            </w:r>
          </w:p>
        </w:tc>
        <w:tc>
          <w:tcPr>
            <w:tcW w:w="1743" w:type="dxa"/>
            <w:tcMar/>
            <w:vAlign w:val="center"/>
          </w:tcPr>
          <w:p w:rsidR="00A97C44" w:rsidP="16EEEE47" w:rsidRDefault="00A97C44" w14:paraId="2D95A0C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Non-matching</w:t>
            </w:r>
          </w:p>
        </w:tc>
        <w:tc>
          <w:tcPr>
            <w:tcW w:w="3216" w:type="dxa"/>
            <w:tcMar/>
            <w:vAlign w:val="center"/>
          </w:tcPr>
          <w:p w:rsidR="00A97C44" w:rsidP="16EEEE47" w:rsidRDefault="00A97C44" w14:paraId="604528D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Error message</w:t>
            </w:r>
          </w:p>
        </w:tc>
        <w:tc>
          <w:tcPr>
            <w:tcW w:w="840" w:type="dxa"/>
            <w:tcMar/>
            <w:vAlign w:val="center"/>
          </w:tcPr>
          <w:p w:rsidR="00A97C44" w:rsidP="16EEEE47" w:rsidRDefault="00A97C44" w14:paraId="583D7FD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1546DC57" w14:textId="77777777">
        <w:tc>
          <w:tcPr>
            <w:tcW w:w="1050" w:type="dxa"/>
            <w:tcMar/>
            <w:vAlign w:val="center"/>
          </w:tcPr>
          <w:p w:rsidR="00A97C44" w:rsidP="16EEEE47" w:rsidRDefault="00A97C44" w14:paraId="047C1E7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UT-19</w:t>
            </w:r>
          </w:p>
        </w:tc>
        <w:tc>
          <w:tcPr>
            <w:tcW w:w="1575" w:type="dxa"/>
            <w:tcMar/>
            <w:vAlign w:val="center"/>
          </w:tcPr>
          <w:p w:rsidR="00A97C44" w:rsidP="16EEEE47" w:rsidRDefault="00A97C44" w14:paraId="28A87B6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Password reset</w:t>
            </w:r>
          </w:p>
        </w:tc>
        <w:tc>
          <w:tcPr>
            <w:tcW w:w="1743" w:type="dxa"/>
            <w:tcMar/>
            <w:vAlign w:val="center"/>
          </w:tcPr>
          <w:p w:rsidR="00A97C44" w:rsidP="16EEEE47" w:rsidRDefault="00A97C44" w14:paraId="62936B5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Matching passwords</w:t>
            </w:r>
          </w:p>
        </w:tc>
        <w:tc>
          <w:tcPr>
            <w:tcW w:w="3216" w:type="dxa"/>
            <w:tcMar/>
            <w:vAlign w:val="center"/>
          </w:tcPr>
          <w:p w:rsidR="00A97C44" w:rsidP="16EEEE47" w:rsidRDefault="00A97C44" w14:paraId="4C8A070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Password updated</w:t>
            </w:r>
          </w:p>
        </w:tc>
        <w:tc>
          <w:tcPr>
            <w:tcW w:w="840" w:type="dxa"/>
            <w:tcMar/>
            <w:vAlign w:val="center"/>
          </w:tcPr>
          <w:p w:rsidR="00A97C44" w:rsidP="16EEEE47" w:rsidRDefault="00A97C44" w14:paraId="663B8AC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6B00106" w14:textId="77777777">
        <w:tc>
          <w:tcPr>
            <w:tcW w:w="1050" w:type="dxa"/>
            <w:tcMar/>
            <w:vAlign w:val="center"/>
          </w:tcPr>
          <w:p w:rsidR="00A97C44" w:rsidP="16EEEE47" w:rsidRDefault="00A97C44" w14:paraId="5A7FC15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UT-20</w:t>
            </w:r>
          </w:p>
        </w:tc>
        <w:tc>
          <w:tcPr>
            <w:tcW w:w="1575" w:type="dxa"/>
            <w:tcMar/>
            <w:vAlign w:val="center"/>
          </w:tcPr>
          <w:p w:rsidR="00A97C44" w:rsidP="16EEEE47" w:rsidRDefault="00A97C44" w14:paraId="7229B26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Chatbot room query</w:t>
            </w:r>
          </w:p>
        </w:tc>
        <w:tc>
          <w:tcPr>
            <w:tcW w:w="1743" w:type="dxa"/>
            <w:tcMar/>
            <w:vAlign w:val="center"/>
          </w:tcPr>
          <w:p w:rsidR="00A97C44" w:rsidP="16EEEE47" w:rsidRDefault="00A97C44" w14:paraId="44ADD3F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"luxury rooms"</w:t>
            </w:r>
          </w:p>
        </w:tc>
        <w:tc>
          <w:tcPr>
            <w:tcW w:w="3216" w:type="dxa"/>
            <w:tcMar/>
            <w:vAlign w:val="center"/>
          </w:tcPr>
          <w:p w:rsidR="00A97C44" w:rsidP="16EEEE47" w:rsidRDefault="00A97C44" w14:paraId="5BA872C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Response with room cards</w:t>
            </w:r>
          </w:p>
        </w:tc>
        <w:tc>
          <w:tcPr>
            <w:tcW w:w="840" w:type="dxa"/>
            <w:tcMar/>
            <w:vAlign w:val="center"/>
          </w:tcPr>
          <w:p w:rsidR="00A97C44" w:rsidP="16EEEE47" w:rsidRDefault="00A97C44" w14:paraId="68483F4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224C615E" w14:textId="77777777">
        <w:tc>
          <w:tcPr>
            <w:tcW w:w="1050" w:type="dxa"/>
            <w:tcMar/>
            <w:vAlign w:val="center"/>
          </w:tcPr>
          <w:p w:rsidR="00A97C44" w:rsidP="16EEEE47" w:rsidRDefault="00A97C44" w14:paraId="19241D8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UT-21</w:t>
            </w:r>
          </w:p>
        </w:tc>
        <w:tc>
          <w:tcPr>
            <w:tcW w:w="1575" w:type="dxa"/>
            <w:tcMar/>
            <w:vAlign w:val="center"/>
          </w:tcPr>
          <w:p w:rsidR="00A97C44" w:rsidP="16EEEE47" w:rsidRDefault="00A97C44" w14:paraId="198E399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Chatbot greeting</w:t>
            </w:r>
          </w:p>
        </w:tc>
        <w:tc>
          <w:tcPr>
            <w:tcW w:w="1743" w:type="dxa"/>
            <w:tcMar/>
            <w:vAlign w:val="center"/>
          </w:tcPr>
          <w:p w:rsidR="00A97C44" w:rsidP="16EEEE47" w:rsidRDefault="00A97C44" w14:paraId="0043EC0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"Hello"</w:t>
            </w:r>
          </w:p>
        </w:tc>
        <w:tc>
          <w:tcPr>
            <w:tcW w:w="3216" w:type="dxa"/>
            <w:tcMar/>
            <w:vAlign w:val="center"/>
          </w:tcPr>
          <w:p w:rsidR="00A97C44" w:rsidP="16EEEE47" w:rsidRDefault="00A97C44" w14:paraId="48C2E61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Greeting response</w:t>
            </w:r>
          </w:p>
        </w:tc>
        <w:tc>
          <w:tcPr>
            <w:tcW w:w="840" w:type="dxa"/>
            <w:tcMar/>
            <w:vAlign w:val="center"/>
          </w:tcPr>
          <w:p w:rsidR="00A97C44" w:rsidP="16EEEE47" w:rsidRDefault="00A97C44" w14:paraId="7802E65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B8F2DAC" w14:textId="77777777">
        <w:tc>
          <w:tcPr>
            <w:tcW w:w="1050" w:type="dxa"/>
            <w:tcMar/>
            <w:vAlign w:val="center"/>
          </w:tcPr>
          <w:p w:rsidR="00A97C44" w:rsidP="16EEEE47" w:rsidRDefault="00A97C44" w14:paraId="6740160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UT-22</w:t>
            </w:r>
          </w:p>
        </w:tc>
        <w:tc>
          <w:tcPr>
            <w:tcW w:w="1575" w:type="dxa"/>
            <w:tcMar/>
            <w:vAlign w:val="center"/>
          </w:tcPr>
          <w:p w:rsidR="00A97C44" w:rsidP="16EEEE47" w:rsidRDefault="00A97C44" w14:paraId="209B1F2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Search by price</w:t>
            </w:r>
          </w:p>
        </w:tc>
        <w:tc>
          <w:tcPr>
            <w:tcW w:w="1743" w:type="dxa"/>
            <w:tcMar/>
            <w:vAlign w:val="center"/>
          </w:tcPr>
          <w:p w:rsidR="00A97C44" w:rsidP="16EEEE47" w:rsidRDefault="00A97C44" w14:paraId="7A0715F9"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min=2000, max=5000</w:t>
            </w:r>
          </w:p>
        </w:tc>
        <w:tc>
          <w:tcPr>
            <w:tcW w:w="3216" w:type="dxa"/>
            <w:tcMar/>
            <w:vAlign w:val="center"/>
          </w:tcPr>
          <w:p w:rsidR="00A97C44" w:rsidP="16EEEE47" w:rsidRDefault="00A97C44" w14:paraId="7CE2E67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Rooms in range</w:t>
            </w:r>
          </w:p>
        </w:tc>
        <w:tc>
          <w:tcPr>
            <w:tcW w:w="840" w:type="dxa"/>
            <w:tcMar/>
            <w:vAlign w:val="center"/>
          </w:tcPr>
          <w:p w:rsidR="00A97C44" w:rsidP="16EEEE47" w:rsidRDefault="00A97C44" w14:paraId="27B1657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28EB1FC" w14:textId="77777777">
        <w:tc>
          <w:tcPr>
            <w:tcW w:w="1050" w:type="dxa"/>
            <w:tcMar/>
            <w:vAlign w:val="center"/>
          </w:tcPr>
          <w:p w:rsidR="00A97C44" w:rsidP="16EEEE47" w:rsidRDefault="00A97C44" w14:paraId="1ED8015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UT-23</w:t>
            </w:r>
          </w:p>
        </w:tc>
        <w:tc>
          <w:tcPr>
            <w:tcW w:w="1575" w:type="dxa"/>
            <w:tcMar/>
            <w:vAlign w:val="center"/>
          </w:tcPr>
          <w:p w:rsidR="00A97C44" w:rsidP="16EEEE47" w:rsidRDefault="00A97C44" w14:paraId="5FB848F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Search by type</w:t>
            </w:r>
          </w:p>
        </w:tc>
        <w:tc>
          <w:tcPr>
            <w:tcW w:w="1743" w:type="dxa"/>
            <w:tcMar/>
            <w:vAlign w:val="center"/>
          </w:tcPr>
          <w:p w:rsidR="00A97C44" w:rsidP="16EEEE47" w:rsidRDefault="00A97C44" w14:paraId="3BD4D85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"Deluxe"</w:t>
            </w:r>
          </w:p>
        </w:tc>
        <w:tc>
          <w:tcPr>
            <w:tcW w:w="3216" w:type="dxa"/>
            <w:tcMar/>
            <w:vAlign w:val="center"/>
          </w:tcPr>
          <w:p w:rsidR="00A97C44" w:rsidP="16EEEE47" w:rsidRDefault="00A97C44" w14:paraId="6F7C77E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Only Deluxe rooms</w:t>
            </w:r>
          </w:p>
        </w:tc>
        <w:tc>
          <w:tcPr>
            <w:tcW w:w="840" w:type="dxa"/>
            <w:tcMar/>
            <w:vAlign w:val="center"/>
          </w:tcPr>
          <w:p w:rsidR="00A97C44" w:rsidP="16EEEE47" w:rsidRDefault="00A97C44" w14:paraId="151144F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11BF27A" w14:textId="77777777">
        <w:tc>
          <w:tcPr>
            <w:tcW w:w="1050" w:type="dxa"/>
            <w:tcMar/>
            <w:vAlign w:val="center"/>
          </w:tcPr>
          <w:p w:rsidR="00A97C44" w:rsidP="16EEEE47" w:rsidRDefault="00A97C44" w14:paraId="474EE19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UT-24</w:t>
            </w:r>
          </w:p>
        </w:tc>
        <w:tc>
          <w:tcPr>
            <w:tcW w:w="1575" w:type="dxa"/>
            <w:tcMar/>
            <w:vAlign w:val="center"/>
          </w:tcPr>
          <w:p w:rsidR="00A97C44" w:rsidP="16EEEE47" w:rsidRDefault="00A97C44" w14:paraId="383258C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Search by dates</w:t>
            </w:r>
          </w:p>
        </w:tc>
        <w:tc>
          <w:tcPr>
            <w:tcW w:w="1743" w:type="dxa"/>
            <w:tcMar/>
            <w:vAlign w:val="center"/>
          </w:tcPr>
          <w:p w:rsidR="00A97C44" w:rsidP="16EEEE47" w:rsidRDefault="00A97C44" w14:paraId="7E84466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Check-in/out</w:t>
            </w:r>
          </w:p>
        </w:tc>
        <w:tc>
          <w:tcPr>
            <w:tcW w:w="3216" w:type="dxa"/>
            <w:tcMar/>
            <w:vAlign w:val="center"/>
          </w:tcPr>
          <w:p w:rsidR="00A97C44" w:rsidP="16EEEE47" w:rsidRDefault="00A97C44" w14:paraId="338D7FD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Excludes booked</w:t>
            </w:r>
          </w:p>
        </w:tc>
        <w:tc>
          <w:tcPr>
            <w:tcW w:w="840" w:type="dxa"/>
            <w:tcMar/>
            <w:vAlign w:val="center"/>
          </w:tcPr>
          <w:p w:rsidR="00A97C44" w:rsidP="16EEEE47" w:rsidRDefault="00A97C44" w14:paraId="566D106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7F441F75" w14:textId="77777777">
        <w:tc>
          <w:tcPr>
            <w:tcW w:w="1050" w:type="dxa"/>
            <w:tcMar/>
            <w:vAlign w:val="center"/>
          </w:tcPr>
          <w:p w:rsidR="00A97C44" w:rsidP="16EEEE47" w:rsidRDefault="00A97C44" w14:paraId="1831F3B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UT-25</w:t>
            </w:r>
          </w:p>
        </w:tc>
        <w:tc>
          <w:tcPr>
            <w:tcW w:w="1575" w:type="dxa"/>
            <w:tcMar/>
            <w:vAlign w:val="center"/>
          </w:tcPr>
          <w:p w:rsidR="00A97C44" w:rsidP="16EEEE47" w:rsidRDefault="00A97C44" w14:paraId="4F603CB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PDF generation</w:t>
            </w:r>
          </w:p>
        </w:tc>
        <w:tc>
          <w:tcPr>
            <w:tcW w:w="1743" w:type="dxa"/>
            <w:tcMar/>
            <w:vAlign w:val="center"/>
          </w:tcPr>
          <w:p w:rsidR="00A97C44" w:rsidP="16EEEE47" w:rsidRDefault="00A97C44" w14:paraId="3A0685B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 with bookings</w:t>
            </w:r>
          </w:p>
        </w:tc>
        <w:tc>
          <w:tcPr>
            <w:tcW w:w="3216" w:type="dxa"/>
            <w:tcMar/>
            <w:vAlign w:val="center"/>
          </w:tcPr>
          <w:p w:rsidR="00A97C44" w:rsidP="16EEEE47" w:rsidRDefault="00A97C44" w14:paraId="27445E4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PDF downloade</w:t>
            </w:r>
            <w:r w:rsidRPr="16EEEE47" w:rsidR="763377EB">
              <w:rPr>
                <w:rFonts w:ascii="Times New Roman" w:hAnsi="Times New Roman" w:eastAsia="Times New Roman" w:cs="Times New Roman"/>
                <w:sz w:val="24"/>
                <w:szCs w:val="24"/>
              </w:rPr>
              <w:t>d</w:t>
            </w:r>
          </w:p>
        </w:tc>
        <w:tc>
          <w:tcPr>
            <w:tcW w:w="840" w:type="dxa"/>
            <w:tcMar/>
            <w:vAlign w:val="center"/>
          </w:tcPr>
          <w:p w:rsidR="00A97C44" w:rsidP="16EEEE47" w:rsidRDefault="00A97C44" w14:paraId="04E278E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bl>
    <w:p w:rsidR="00A97C44" w:rsidP="21B4C79C" w:rsidRDefault="00A97C44" w14:paraId="265AA7CC" w14:textId="74247805">
      <w:pPr>
        <w:pStyle w:val="Heading2section"/>
        <w:rPr>
          <w:rFonts w:ascii="Times New Roman" w:hAnsi="Times New Roman" w:eastAsia="Times New Roman" w:cs="Times New Roman"/>
        </w:rPr>
      </w:pPr>
    </w:p>
    <w:p w:rsidR="00A97C44" w:rsidP="21B4C79C" w:rsidRDefault="00A97C44" w14:paraId="47F4A04E" w14:textId="1CB82D6E">
      <w:pPr/>
      <w:r>
        <w:br w:type="page"/>
      </w:r>
    </w:p>
    <w:p w:rsidR="00A97C44" w:rsidP="16EEEE47" w:rsidRDefault="00A97C44" w14:paraId="7377D5E5" w14:textId="77777777">
      <w:pPr>
        <w:pStyle w:val="Heading2section"/>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6.2 Integration Testing</w:t>
      </w:r>
    </w:p>
    <w:p>
      <w:pPr>
        <w:pStyle w:val="BodyText"/>
      </w:pPr>
      <w:r>
        <w:rPr/>
        <w:t xml:space="preserve"/>
      </w:r>
    </w:p>
    <w:p>
      <w:pPr>
        <w:pStyle w:val="BodyText"/>
      </w:pPr>
      <w:r>
        <w:rPr/>
        <w:t xml:space="preserve">Integration testing verified multi-component workflows:</w:t>
      </w:r>
    </w:p>
    <w:p>
      <w:pPr>
        <w:pStyle w:val="BodyText"/>
      </w:pPr>
      <w:r>
        <w:rPr/>
        <w:t xml:space="preserve">User Authentication Flow: Registration -&gt; Login (session) -&gt; Booking (FK linkage) - PASS.</w:t>
      </w:r>
    </w:p>
    <w:p>
      <w:pPr>
        <w:pStyle w:val="BodyText"/>
      </w:pPr>
      <w:r>
        <w:rPr/>
        <w:t xml:space="preserve">Room Search Flow: Room type creation -&gt; Room addition -&gt; Search API returning correct results - PASS.</w:t>
      </w:r>
    </w:p>
    <w:p>
      <w:pPr>
        <w:pStyle w:val="BodyText"/>
      </w:pPr>
      <w:r>
        <w:rPr/>
        <w:t xml:space="preserve">Booking Pipeline: Selection -&gt; Form -&gt; Overlap check -&gt; Cart -&gt; Tax calc -&gt; Payment -&gt; Email - PASS.</w:t>
      </w:r>
    </w:p>
    <w:p>
      <w:pPr>
        <w:pStyle w:val="BodyText"/>
      </w:pPr>
      <w:r>
        <w:rPr/>
        <w:t xml:space="preserve">Admin Cycle: Login -&gt; CRUD room types/rooms/staff -&gt; View bookings/payments/contacts - PASS.</w:t>
      </w:r>
    </w:p>
    <w:p w:rsidR="00A97C44" w:rsidP="16EEEE47" w:rsidRDefault="00A97C44" w14:paraId="57559EE9"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6.2.1 User Authentication Integration Test</w:t>
      </w:r>
    </w:p>
    <w:p w:rsidR="00A97C44" w:rsidP="16EEEE47" w:rsidRDefault="00A97C44" w14:paraId="0ABE4011"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Tested the complete flow from registration to login to booking. A user registers, logs in (session created), and books a room. The booking's CUSTOMER foreign key correctly links to the Registerdb record. Result: Pass.</w:t>
      </w:r>
    </w:p>
    <w:p w:rsidR="00A97C44" w:rsidP="16EEEE47" w:rsidRDefault="00A97C44" w14:paraId="3FAC8379"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6.2.2 Room Search Integration Test</w:t>
      </w:r>
    </w:p>
    <w:p w:rsidR="00A97C44" w:rsidP="16EEEE47" w:rsidRDefault="00A97C44" w14:paraId="583C94BE"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Tested the flow from room type creation to room addition to search results. An admin creates a room type, adds a room under it, and the advanced search API correctly returns the room w</w:t>
      </w:r>
      <w:r w:rsidRPr="16EEEE47" w:rsidR="763377EB">
        <w:rPr>
          <w:rFonts w:ascii="Times New Roman" w:hAnsi="Times New Roman" w:eastAsia="Times New Roman" w:cs="Times New Roman"/>
          <w:bdr w:val="none" w:color="000000" w:sz="0" w:space="0"/>
        </w:rPr>
        <w:t>ith its type name. Result: Pass.</w:t>
      </w:r>
    </w:p>
    <w:p w:rsidR="00A97C44" w:rsidP="16EEEE47" w:rsidRDefault="00A97C44" w14:paraId="27232A6C"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6.2.3 Booking and Ordering Integration Test</w:t>
      </w:r>
    </w:p>
    <w:p w:rsidR="00A97C44" w:rsidP="16EEEE47" w:rsidRDefault="00A97C44" w14:paraId="0B1F2C35"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Tested the end-to-end booking pipeline: room selection, booking form, overlap detection, cart calculation, payment record creation with FK, and email notification. All steps executed successfully. Result: Pass.</w:t>
      </w:r>
    </w:p>
    <w:p w:rsidR="00A97C44" w:rsidP="16EEEE47" w:rsidRDefault="00A97C44" w14:paraId="45EF9EDB"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6.2.4 Admin Panel and Database Integration Test</w:t>
      </w:r>
    </w:p>
    <w:p w:rsidR="00A97C44" w:rsidP="16EEEE47" w:rsidRDefault="00A97C44" w14:paraId="14AE1AD7" w14:textId="77777777">
      <w:pPr>
        <w:pStyle w:val="BodyText"/>
        <w:jc w:val="both"/>
      </w:pPr>
      <w:r w:rsidRPr="16EEEE47" w:rsidR="7D80C5F0">
        <w:rPr>
          <w:rFonts w:ascii="Times New Roman" w:hAnsi="Times New Roman" w:eastAsia="Times New Roman" w:cs="Times New Roman"/>
          <w:bdr w:val="none" w:color="000000" w:sz="0" w:space="0"/>
        </w:rPr>
        <w:t>Tested the complete admin cycle: login, add room type, add room, add staff, view bookings, view payments, view contacts, logout. All CRUD operations successful with correct dat</w:t>
      </w:r>
      <w:r w:rsidRPr="16EEEE47" w:rsidR="7D80C5F0">
        <w:rPr>
          <w:rFonts w:ascii="Times New Roman" w:hAnsi="Times New Roman" w:eastAsia="Times New Roman" w:cs="Times New Roman"/>
          <w:bdr w:val="none" w:color="000000" w:sz="0" w:space="0"/>
        </w:rPr>
        <w:t>a persistence. Result: Pass.</w:t>
      </w:r>
    </w:p>
    <w:p w:rsidR="00A97C44" w:rsidP="21B4C79C" w:rsidRDefault="00A97C44" w14:paraId="3D70B966" w14:textId="262AB7A2">
      <w:pPr/>
      <w:r>
        <w:br w:type="page"/>
      </w:r>
    </w:p>
    <w:p w:rsidR="00A97C44" w:rsidP="21B4C79C" w:rsidRDefault="00A97C44" w14:paraId="7648776E" w14:textId="3EF0B4D5">
      <w:pPr>
        <w:pStyle w:val="Heading2section"/>
        <w:ind w:left="403"/>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6.3 Code Improvement</w:t>
      </w:r>
    </w:p>
    <w:p w:rsidR="00A97C44" w:rsidP="16EEEE47" w:rsidRDefault="00A97C44" w14:paraId="551AA22F"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6.3.1 Refactoring</w:t>
      </w:r>
    </w:p>
    <w:p w:rsidR="00A97C44" w:rsidP="16EEEE47" w:rsidRDefault="00A97C44" w14:paraId="79CCBC36"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chatbot logic was separated into dedicated handler functions (handle_room_query, handle_staff_query, handle_booking_query, handle_general_query) instead of a single monolithic function. The booking overlap detection was extracted into a reusable query pattern. Template URLs were consolidated using Django's URL template tags.</w:t>
      </w:r>
    </w:p>
    <w:p w:rsidR="00A97C44" w:rsidP="16EEEE47" w:rsidRDefault="00A97C44" w14:paraId="3E5D6D56" w14:textId="591AB1B1">
      <w:pPr>
        <w:pStyle w:val="Heading3subsec"/>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6.3.2 Optimization</w:t>
      </w:r>
    </w:p>
    <w:p w:rsidR="00A97C44" w:rsidP="16EEEE47" w:rsidRDefault="00A97C44" w14:paraId="213850B0"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Database queries were optimized using Django's select_related() for foreign key lookups. Chatb</w:t>
      </w:r>
      <w:r w:rsidRPr="16EEEE47" w:rsidR="763377EB">
        <w:rPr>
          <w:rFonts w:ascii="Times New Roman" w:hAnsi="Times New Roman" w:eastAsia="Times New Roman" w:cs="Times New Roman"/>
          <w:bdr w:val="none" w:color="000000" w:sz="0" w:space="0"/>
        </w:rPr>
        <w:t>ot conversations and notifications were indexed on username and created_at fields for faster retrieval. AJAX search responses were minimized to include only essential room data.</w:t>
      </w:r>
    </w:p>
    <w:p w:rsidR="00A97C44" w:rsidP="16EEEE47" w:rsidRDefault="00A97C44" w14:paraId="087C3E9E"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6.3.3 Code Reviews</w:t>
      </w:r>
    </w:p>
    <w:p w:rsidR="00A97C44" w:rsidP="16EEEE47" w:rsidRDefault="00A97C44" w14:paraId="217ADC3D" w14:textId="77777777">
      <w:pPr>
        <w:pStyle w:val="BodyText"/>
        <w:jc w:val="left"/>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Regular code reviews identified potential issues, ensured consistent coding style, and verified edge case handling including empty inputs, missing images, invalid dates, and null foreign key references. Reviews focused on security (CSRF, SQL injection prevention) and error handling.</w:t>
      </w:r>
    </w:p>
    <w:p w:rsidR="00A97C44" w:rsidP="16EEEE47" w:rsidRDefault="00A97C44" w14:paraId="015FC36A"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6.3.4 Version Control</w:t>
      </w:r>
    </w:p>
    <w:p w:rsidR="00A97C44" w:rsidP="16EEEE47" w:rsidRDefault="00A97C44" w14:paraId="51D87646"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Git was u</w:t>
      </w:r>
      <w:r w:rsidRPr="16EEEE47" w:rsidR="763377EB">
        <w:rPr>
          <w:rFonts w:ascii="Times New Roman" w:hAnsi="Times New Roman" w:eastAsia="Times New Roman" w:cs="Times New Roman"/>
          <w:bdr w:val="none" w:color="000000" w:sz="0" w:space="0"/>
        </w:rPr>
        <w:t>sed for version control throughout the project lifecycle. All changes were committed with descriptive messages. The repository includes the complete development history and requirements.txt for dependency management.</w:t>
      </w:r>
    </w:p>
    <w:p w:rsidR="00A97C44" w:rsidP="16EEEE47" w:rsidRDefault="00A97C44" w14:paraId="783E412E"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7. Input Output Screens</w:t>
      </w:r>
    </w:p>
    <w:p w:rsidR="00A97C44" w:rsidP="16EEEE47" w:rsidRDefault="00A97C44" w14:paraId="075780A5" w14:textId="77777777">
      <w:pPr>
        <w:pStyle w:val="BodyText"/>
        <w:jc w:val="both"/>
      </w:pPr>
      <w:r w:rsidRPr="16EEEE47" w:rsidR="763377EB">
        <w:rPr>
          <w:rFonts w:ascii="Times New Roman" w:hAnsi="Times New Roman" w:eastAsia="Times New Roman" w:cs="Times New Roman"/>
        </w:rPr>
        <w:t>Below are key screenshots captured from the running application demonstrating the major input and output screens of the Hotel Room Booking System.</w:t>
      </w:r>
    </w:p>
    <w:p w:rsidR="00A97C44" w:rsidRDefault="00D60FF4" w14:paraId="42EEE207" w14:textId="0753E92D">
      <w:pPr>
        <w:pStyle w:val="BodyText"/>
        <w:spacing w:before="317" w:after="317"/>
        <w:ind w:left="317" w:right="317"/>
        <w:jc w:val="center"/>
      </w:pPr>
    </w:p>
    <w:p w:rsidR="1A593241" w:rsidP="21B4C79C" w:rsidRDefault="1A593241" w14:paraId="68514CDA" w14:textId="4A69736E">
      <w:pPr>
        <w:pStyle w:val="BodyText"/>
        <w:spacing w:before="317" w:after="317"/>
        <w:ind w:left="0" w:right="317"/>
        <w:jc w:val="center"/>
      </w:pPr>
      <w:r w:rsidR="1A593241">
        <w:rPr/>
        <w:t xml:space="preserve">     </w:t>
      </w:r>
      <w:r w:rsidR="1A593241">
        <w:drawing>
          <wp:inline wp14:editId="1BE031B4" wp14:anchorId="2E3BEC4F">
            <wp:extent cx="4516465" cy="2743200"/>
            <wp:effectExtent l="0" t="0" r="0" b="0"/>
            <wp:docPr id="2067588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628665" name="Picture 1681628665"/>
                    <pic:cNvPicPr/>
                  </pic:nvPicPr>
                  <pic:blipFill>
                    <a:blip xmlns:r="http://schemas.openxmlformats.org/officeDocument/2006/relationships" r:embed="rId818320006">
                      <a:extLst>
                        <a:ext uri="{28A0092B-C50C-407E-A947-70E740481C1C}">
                          <a14:useLocalDpi xmlns:a14="http://schemas.microsoft.com/office/drawing/2010/main"/>
                        </a:ext>
                      </a:extLst>
                    </a:blip>
                    <a:srcRect l="4687" t="0" r="0" b="0"/>
                    <a:stretch>
                      <a:fillRect/>
                    </a:stretch>
                  </pic:blipFill>
                  <pic:spPr>
                    <a:xfrm rot="0">
                      <a:off x="0" y="0"/>
                      <a:ext cx="4516465" cy="2743200"/>
                    </a:xfrm>
                    <a:prstGeom prst="rect">
                      <a:avLst/>
                    </a:prstGeom>
                  </pic:spPr>
                </pic:pic>
              </a:graphicData>
            </a:graphic>
          </wp:inline>
        </w:drawing>
      </w:r>
    </w:p>
    <w:p w:rsidR="00A97C44" w:rsidP="16EEEE47" w:rsidRDefault="00A97C44" w14:paraId="5E541037" w14:textId="0F7F6D8F">
      <w:pPr>
        <w:pStyle w:val="BodyText"/>
        <w:keepLines w:val="1"/>
        <w:spacing w:before="317" w:after="317"/>
        <w:ind w:left="317" w:right="317"/>
        <w:jc w:val="center"/>
        <w:rPr>
          <w:rFonts w:ascii="Times New Roman" w:hAnsi="Times New Roman" w:eastAsia="Times New Roman" w:cs="Times New Roman"/>
        </w:rPr>
      </w:pPr>
    </w:p>
    <w:p w:rsidR="1A593241" w:rsidP="21B4C79C" w:rsidRDefault="1A593241" w14:paraId="397400EB" w14:textId="71F93656">
      <w:pPr>
        <w:pStyle w:val="BodyText"/>
        <w:spacing w:before="79"/>
        <w:ind w:left="317" w:right="317"/>
        <w:jc w:val="center"/>
        <w:rPr>
          <w:rFonts w:ascii="Times New Roman" w:hAnsi="Times New Roman" w:eastAsia="Times New Roman" w:cs="Times New Roman"/>
        </w:rPr>
      </w:pPr>
      <w:r w:rsidR="1A593241">
        <w:drawing>
          <wp:inline wp14:editId="641983DD" wp14:anchorId="4A456FFC">
            <wp:extent cx="4516222" cy="2306955"/>
            <wp:effectExtent l="0" t="0" r="0" b="0"/>
            <wp:docPr id="1922317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691857" name="Picture 1843691857"/>
                    <pic:cNvPicPr/>
                  </pic:nvPicPr>
                  <pic:blipFill>
                    <a:blip xmlns:r="http://schemas.openxmlformats.org/officeDocument/2006/relationships" r:embed="rId2090207504">
                      <a:extLst>
                        <a:ext uri="{28A0092B-C50C-407E-A947-70E740481C1C}">
                          <a14:useLocalDpi xmlns:a14="http://schemas.microsoft.com/office/drawing/2010/main"/>
                        </a:ext>
                      </a:extLst>
                    </a:blip>
                    <a:stretch>
                      <a:fillRect/>
                    </a:stretch>
                  </pic:blipFill>
                  <pic:spPr>
                    <a:xfrm rot="0">
                      <a:off x="0" y="0"/>
                      <a:ext cx="4516222" cy="2306955"/>
                    </a:xfrm>
                    <a:prstGeom prst="rect">
                      <a:avLst/>
                    </a:prstGeom>
                  </pic:spPr>
                </pic:pic>
              </a:graphicData>
            </a:graphic>
          </wp:inline>
        </w:drawing>
      </w:r>
    </w:p>
    <w:p w:rsidR="21B4C79C" w:rsidP="21B4C79C" w:rsidRDefault="21B4C79C" w14:paraId="78D78917" w14:textId="4146382A">
      <w:pPr>
        <w:pStyle w:val="BodyText"/>
        <w:spacing w:before="79"/>
        <w:ind w:left="317" w:right="317"/>
        <w:jc w:val="center"/>
      </w:pPr>
    </w:p>
    <w:p w:rsidR="21B4C79C" w:rsidP="21B4C79C" w:rsidRDefault="21B4C79C" w14:paraId="2E6A1119" w14:textId="34FF0621">
      <w:pPr>
        <w:pStyle w:val="BodyText"/>
        <w:spacing w:before="79"/>
        <w:ind w:left="317" w:right="317"/>
        <w:jc w:val="center"/>
      </w:pPr>
    </w:p>
    <w:p w:rsidR="21B4C79C" w:rsidP="21B4C79C" w:rsidRDefault="21B4C79C" w14:paraId="6240B059" w14:textId="437A997B">
      <w:pPr>
        <w:pStyle w:val="BodyText"/>
        <w:spacing w:before="79"/>
        <w:ind w:left="317" w:right="317"/>
        <w:jc w:val="center"/>
      </w:pPr>
    </w:p>
    <w:p w:rsidR="67B593E7" w:rsidP="21B4C79C" w:rsidRDefault="67B593E7" w14:paraId="5D5DA904" w14:textId="2665A937">
      <w:pPr>
        <w:pStyle w:val="BodyText"/>
        <w:spacing w:before="79"/>
        <w:ind w:left="317" w:right="317"/>
        <w:jc w:val="center"/>
      </w:pPr>
      <w:r w:rsidR="67B593E7">
        <w:drawing>
          <wp:inline wp14:editId="74CCAE5C" wp14:anchorId="7ED0599F">
            <wp:extent cx="4516222" cy="2299441"/>
            <wp:effectExtent l="0" t="0" r="0" b="0"/>
            <wp:docPr id="2057128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128803" name="Picture 2057128803"/>
                    <pic:cNvPicPr/>
                  </pic:nvPicPr>
                  <pic:blipFill>
                    <a:blip xmlns:r="http://schemas.openxmlformats.org/officeDocument/2006/relationships" r:embed="rId712937479">
                      <a:extLst>
                        <a:ext uri="{28A0092B-C50C-407E-A947-70E740481C1C}">
                          <a14:useLocalDpi xmlns:a14="http://schemas.microsoft.com/office/drawing/2010/main"/>
                        </a:ext>
                      </a:extLst>
                    </a:blip>
                    <a:stretch>
                      <a:fillRect/>
                    </a:stretch>
                  </pic:blipFill>
                  <pic:spPr>
                    <a:xfrm rot="0">
                      <a:off x="0" y="0"/>
                      <a:ext cx="4516222" cy="2299441"/>
                    </a:xfrm>
                    <a:prstGeom prst="rect">
                      <a:avLst/>
                    </a:prstGeom>
                  </pic:spPr>
                </pic:pic>
              </a:graphicData>
            </a:graphic>
          </wp:inline>
        </w:drawing>
      </w:r>
    </w:p>
    <w:p w:rsidR="21B4C79C" w:rsidP="21B4C79C" w:rsidRDefault="21B4C79C" w14:paraId="0216F5D2" w14:textId="70C37223">
      <w:pPr>
        <w:pStyle w:val="BodyText"/>
        <w:spacing w:before="79"/>
        <w:ind w:left="317" w:right="317"/>
        <w:jc w:val="center"/>
      </w:pPr>
    </w:p>
    <w:p w:rsidR="21B4C79C" w:rsidP="21B4C79C" w:rsidRDefault="21B4C79C" w14:paraId="6F1CDC1F" w14:textId="42DFB913">
      <w:pPr>
        <w:pStyle w:val="BodyText"/>
        <w:spacing w:before="79"/>
        <w:ind w:left="317" w:right="317"/>
        <w:jc w:val="center"/>
      </w:pPr>
    </w:p>
    <w:p w:rsidR="21B4C79C" w:rsidP="21B4C79C" w:rsidRDefault="21B4C79C" w14:paraId="65BAA012" w14:textId="43886E8C">
      <w:pPr>
        <w:pStyle w:val="BodyText"/>
        <w:spacing w:before="79"/>
        <w:ind w:left="317" w:right="317"/>
        <w:jc w:val="center"/>
      </w:pPr>
    </w:p>
    <w:p w:rsidR="00A97C44" w:rsidP="16EEEE47" w:rsidRDefault="00A97C44" w14:paraId="12052317" w14:textId="77777777">
      <w:pPr>
        <w:pStyle w:val="BodyText"/>
        <w:spacing w:before="79"/>
        <w:ind w:left="317" w:right="317"/>
        <w:jc w:val="both"/>
      </w:pPr>
    </w:p>
    <w:p w:rsidR="67B593E7" w:rsidP="21B4C79C" w:rsidRDefault="67B593E7" w14:paraId="56569C20" w14:textId="2AE0AD8D">
      <w:pPr>
        <w:pStyle w:val="BodyText"/>
        <w:spacing w:before="79"/>
        <w:ind w:left="317" w:right="317"/>
        <w:jc w:val="center"/>
      </w:pPr>
      <w:r w:rsidR="67B593E7">
        <w:drawing>
          <wp:inline wp14:editId="7A1FA35E" wp14:anchorId="10C20724">
            <wp:extent cx="4516222" cy="2299441"/>
            <wp:effectExtent l="0" t="0" r="0" b="0"/>
            <wp:docPr id="1316116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116978" name="Picture 1316116978"/>
                    <pic:cNvPicPr/>
                  </pic:nvPicPr>
                  <pic:blipFill>
                    <a:blip xmlns:r="http://schemas.openxmlformats.org/officeDocument/2006/relationships" r:embed="rId583388783">
                      <a:extLst>
                        <a:ext uri="{28A0092B-C50C-407E-A947-70E740481C1C}">
                          <a14:useLocalDpi xmlns:a14="http://schemas.microsoft.com/office/drawing/2010/main"/>
                        </a:ext>
                      </a:extLst>
                    </a:blip>
                    <a:stretch>
                      <a:fillRect/>
                    </a:stretch>
                  </pic:blipFill>
                  <pic:spPr>
                    <a:xfrm rot="0">
                      <a:off x="0" y="0"/>
                      <a:ext cx="4516222" cy="2299441"/>
                    </a:xfrm>
                    <a:prstGeom prst="rect">
                      <a:avLst/>
                    </a:prstGeom>
                  </pic:spPr>
                </pic:pic>
              </a:graphicData>
            </a:graphic>
          </wp:inline>
        </w:drawing>
      </w:r>
    </w:p>
    <w:p w:rsidR="21B4C79C" w:rsidP="21B4C79C" w:rsidRDefault="21B4C79C" w14:paraId="54203727" w14:textId="6DD6F066">
      <w:pPr>
        <w:pStyle w:val="BodyText"/>
        <w:spacing w:before="79"/>
        <w:ind w:left="317" w:right="317"/>
        <w:jc w:val="center"/>
      </w:pPr>
    </w:p>
    <w:p w:rsidR="21B4C79C" w:rsidP="21B4C79C" w:rsidRDefault="21B4C79C" w14:paraId="78C2C162" w14:textId="1D2A5CB7">
      <w:pPr>
        <w:pStyle w:val="BodyText"/>
        <w:spacing w:before="79"/>
        <w:ind w:left="317" w:right="317"/>
        <w:jc w:val="center"/>
      </w:pPr>
    </w:p>
    <w:p w:rsidR="21B4C79C" w:rsidP="21B4C79C" w:rsidRDefault="21B4C79C" w14:paraId="719CEE0B" w14:textId="580C3827">
      <w:pPr>
        <w:pStyle w:val="BodyText"/>
        <w:spacing w:before="79"/>
        <w:ind w:left="317" w:right="317"/>
        <w:jc w:val="center"/>
      </w:pPr>
    </w:p>
    <w:p w:rsidR="555A473B" w:rsidP="21B4C79C" w:rsidRDefault="555A473B" w14:paraId="4555BBF8" w14:textId="5B6017B5">
      <w:pPr>
        <w:pStyle w:val="BodyText"/>
        <w:spacing w:before="79"/>
        <w:ind w:left="317" w:right="317"/>
        <w:jc w:val="center"/>
      </w:pPr>
      <w:r w:rsidR="555A473B">
        <w:drawing>
          <wp:inline wp14:editId="4013B23D" wp14:anchorId="24D0EEBA">
            <wp:extent cx="4516222" cy="3997720"/>
            <wp:effectExtent l="0" t="0" r="0" b="0"/>
            <wp:docPr id="16413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3903" name="Picture 16413903"/>
                    <pic:cNvPicPr/>
                  </pic:nvPicPr>
                  <pic:blipFill>
                    <a:blip xmlns:r="http://schemas.openxmlformats.org/officeDocument/2006/relationships" r:embed="rId310270953">
                      <a:extLst>
                        <a:ext uri="{28A0092B-C50C-407E-A947-70E740481C1C}">
                          <a14:useLocalDpi xmlns:a14="http://schemas.microsoft.com/office/drawing/2010/main"/>
                        </a:ext>
                      </a:extLst>
                    </a:blip>
                    <a:stretch>
                      <a:fillRect/>
                    </a:stretch>
                  </pic:blipFill>
                  <pic:spPr>
                    <a:xfrm rot="0">
                      <a:off x="0" y="0"/>
                      <a:ext cx="4516222" cy="3997720"/>
                    </a:xfrm>
                    <a:prstGeom prst="rect">
                      <a:avLst/>
                    </a:prstGeom>
                  </pic:spPr>
                </pic:pic>
              </a:graphicData>
            </a:graphic>
          </wp:inline>
        </w:drawing>
      </w:r>
    </w:p>
    <w:p w:rsidR="21B4C79C" w:rsidP="21B4C79C" w:rsidRDefault="21B4C79C" w14:paraId="7F34BB16" w14:textId="2EACA0E6">
      <w:pPr>
        <w:pStyle w:val="BodyText"/>
        <w:spacing w:before="79"/>
        <w:ind w:left="317" w:right="317"/>
        <w:jc w:val="center"/>
      </w:pPr>
    </w:p>
    <w:p w:rsidR="21B4C79C" w:rsidP="21B4C79C" w:rsidRDefault="21B4C79C" w14:paraId="279212DD" w14:textId="3CCB92E6">
      <w:pPr>
        <w:pStyle w:val="BodyText"/>
        <w:spacing w:before="79"/>
        <w:ind w:left="317" w:right="317"/>
        <w:jc w:val="center"/>
      </w:pPr>
    </w:p>
    <w:p w:rsidR="1770ACED" w:rsidP="21B4C79C" w:rsidRDefault="1770ACED" w14:paraId="55587227" w14:textId="2E18D9A9">
      <w:pPr>
        <w:pStyle w:val="BodyText"/>
        <w:spacing w:before="79"/>
        <w:ind w:left="317" w:right="317"/>
        <w:jc w:val="center"/>
      </w:pPr>
      <w:r w:rsidR="1770ACED">
        <w:drawing>
          <wp:inline wp14:editId="50BC46ED" wp14:anchorId="7D45E1EA">
            <wp:extent cx="4516222" cy="2299441"/>
            <wp:effectExtent l="0" t="0" r="0" b="0"/>
            <wp:docPr id="1648044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044973" name="Picture 1648044973"/>
                    <pic:cNvPicPr/>
                  </pic:nvPicPr>
                  <pic:blipFill>
                    <a:blip xmlns:r="http://schemas.openxmlformats.org/officeDocument/2006/relationships" r:embed="rId737706918">
                      <a:extLst>
                        <a:ext uri="{28A0092B-C50C-407E-A947-70E740481C1C}">
                          <a14:useLocalDpi xmlns:a14="http://schemas.microsoft.com/office/drawing/2010/main"/>
                        </a:ext>
                      </a:extLst>
                    </a:blip>
                    <a:stretch>
                      <a:fillRect/>
                    </a:stretch>
                  </pic:blipFill>
                  <pic:spPr>
                    <a:xfrm rot="0">
                      <a:off x="0" y="0"/>
                      <a:ext cx="4516222" cy="2299441"/>
                    </a:xfrm>
                    <a:prstGeom prst="rect">
                      <a:avLst/>
                    </a:prstGeom>
                  </pic:spPr>
                </pic:pic>
              </a:graphicData>
            </a:graphic>
          </wp:inline>
        </w:drawing>
      </w:r>
    </w:p>
    <w:p w:rsidR="21B4C79C" w:rsidP="21B4C79C" w:rsidRDefault="21B4C79C" w14:paraId="2D103511" w14:textId="6C556888">
      <w:pPr>
        <w:pStyle w:val="BodyText"/>
        <w:spacing w:before="79"/>
        <w:ind w:left="317" w:right="317"/>
        <w:jc w:val="center"/>
      </w:pPr>
    </w:p>
    <w:p w:rsidR="21B4C79C" w:rsidP="21B4C79C" w:rsidRDefault="21B4C79C" w14:paraId="3AF7248E" w14:textId="789ED32F">
      <w:pPr>
        <w:pStyle w:val="BodyText"/>
        <w:spacing w:before="79"/>
        <w:ind w:left="317" w:right="317"/>
        <w:jc w:val="center"/>
      </w:pPr>
    </w:p>
    <w:p w:rsidR="21B4C79C" w:rsidP="21B4C79C" w:rsidRDefault="21B4C79C" w14:paraId="7108BFE6" w14:textId="29BC562E">
      <w:pPr>
        <w:pStyle w:val="BodyText"/>
        <w:spacing w:before="79"/>
        <w:ind w:left="317" w:right="317"/>
        <w:jc w:val="center"/>
      </w:pPr>
    </w:p>
    <w:p w:rsidR="21B4C79C" w:rsidP="21B4C79C" w:rsidRDefault="21B4C79C" w14:paraId="0D605C11" w14:textId="6ABED7D4">
      <w:pPr>
        <w:pStyle w:val="BodyText"/>
        <w:spacing w:before="79"/>
        <w:ind w:left="317" w:right="317"/>
        <w:jc w:val="center"/>
      </w:pPr>
    </w:p>
    <w:p w:rsidR="21B4C79C" w:rsidP="21B4C79C" w:rsidRDefault="21B4C79C" w14:paraId="33B28D82" w14:textId="3568A503">
      <w:pPr>
        <w:pStyle w:val="BodyText"/>
        <w:spacing w:before="79"/>
        <w:ind w:left="317" w:right="317"/>
        <w:jc w:val="center"/>
      </w:pPr>
    </w:p>
    <w:p w:rsidR="1770ACED" w:rsidP="21B4C79C" w:rsidRDefault="1770ACED" w14:paraId="65A694CF" w14:textId="088371EC">
      <w:pPr>
        <w:pStyle w:val="BodyText"/>
        <w:spacing w:before="79"/>
        <w:ind w:left="317" w:right="317"/>
        <w:jc w:val="center"/>
      </w:pPr>
      <w:r w:rsidR="1770ACED">
        <w:drawing>
          <wp:inline wp14:editId="6A1BF964" wp14:anchorId="3F342D4D">
            <wp:extent cx="4516222" cy="2464760"/>
            <wp:effectExtent l="0" t="0" r="0" b="0"/>
            <wp:docPr id="1027269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269533" name="Picture 1027269533"/>
                    <pic:cNvPicPr/>
                  </pic:nvPicPr>
                  <pic:blipFill>
                    <a:blip xmlns:r="http://schemas.openxmlformats.org/officeDocument/2006/relationships" r:embed="rId2117126955">
                      <a:extLst>
                        <a:ext uri="{28A0092B-C50C-407E-A947-70E740481C1C}">
                          <a14:useLocalDpi xmlns:a14="http://schemas.microsoft.com/office/drawing/2010/main"/>
                        </a:ext>
                      </a:extLst>
                    </a:blip>
                    <a:stretch>
                      <a:fillRect/>
                    </a:stretch>
                  </pic:blipFill>
                  <pic:spPr>
                    <a:xfrm rot="0">
                      <a:off x="0" y="0"/>
                      <a:ext cx="4516222" cy="2464760"/>
                    </a:xfrm>
                    <a:prstGeom prst="rect">
                      <a:avLst/>
                    </a:prstGeom>
                  </pic:spPr>
                </pic:pic>
              </a:graphicData>
            </a:graphic>
          </wp:inline>
        </w:drawing>
      </w:r>
    </w:p>
    <w:p w:rsidR="21B4C79C" w:rsidP="21B4C79C" w:rsidRDefault="21B4C79C" w14:paraId="081DE71F" w14:textId="3B1BB22A">
      <w:pPr>
        <w:pStyle w:val="BodyText"/>
        <w:spacing w:before="79"/>
        <w:ind w:left="317" w:right="317"/>
        <w:jc w:val="center"/>
      </w:pPr>
    </w:p>
    <w:p w:rsidR="21B4C79C" w:rsidP="21B4C79C" w:rsidRDefault="21B4C79C" w14:paraId="119B3787" w14:textId="1E7D11F6">
      <w:pPr>
        <w:pStyle w:val="BodyText"/>
        <w:spacing w:before="79"/>
        <w:ind w:left="317" w:right="317"/>
        <w:jc w:val="center"/>
      </w:pPr>
    </w:p>
    <w:p w:rsidR="13E9AC79" w:rsidP="21B4C79C" w:rsidRDefault="13E9AC79" w14:paraId="7531234D" w14:textId="2C3AEB51">
      <w:pPr>
        <w:pStyle w:val="BodyText"/>
        <w:spacing w:before="79"/>
        <w:ind w:left="317" w:right="317"/>
        <w:jc w:val="center"/>
      </w:pPr>
      <w:r w:rsidR="13E9AC79">
        <w:drawing>
          <wp:inline wp14:editId="2D377897" wp14:anchorId="17A61409">
            <wp:extent cx="4516222" cy="2645108"/>
            <wp:effectExtent l="0" t="0" r="0" b="0"/>
            <wp:docPr id="515272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272260" name="Picture 515272260"/>
                    <pic:cNvPicPr/>
                  </pic:nvPicPr>
                  <pic:blipFill>
                    <a:blip xmlns:r="http://schemas.openxmlformats.org/officeDocument/2006/relationships" r:embed="rId164214010">
                      <a:extLst>
                        <a:ext uri="{28A0092B-C50C-407E-A947-70E740481C1C}">
                          <a14:useLocalDpi xmlns:a14="http://schemas.microsoft.com/office/drawing/2010/main"/>
                        </a:ext>
                      </a:extLst>
                    </a:blip>
                    <a:stretch>
                      <a:fillRect/>
                    </a:stretch>
                  </pic:blipFill>
                  <pic:spPr>
                    <a:xfrm rot="0">
                      <a:off x="0" y="0"/>
                      <a:ext cx="4516222" cy="2645108"/>
                    </a:xfrm>
                    <a:prstGeom prst="rect">
                      <a:avLst/>
                    </a:prstGeom>
                  </pic:spPr>
                </pic:pic>
              </a:graphicData>
            </a:graphic>
          </wp:inline>
        </w:drawing>
      </w:r>
      <w:r w:rsidR="13E9AC79">
        <w:drawing>
          <wp:inline wp14:editId="32E3ECF6" wp14:anchorId="06B3FE41">
            <wp:extent cx="4516222" cy="2915631"/>
            <wp:effectExtent l="0" t="0" r="0" b="0"/>
            <wp:docPr id="1471453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453388" name="Picture 1471453388"/>
                    <pic:cNvPicPr/>
                  </pic:nvPicPr>
                  <pic:blipFill>
                    <a:blip xmlns:r="http://schemas.openxmlformats.org/officeDocument/2006/relationships" r:embed="rId316932840">
                      <a:extLst>
                        <a:ext uri="{28A0092B-C50C-407E-A947-70E740481C1C}">
                          <a14:useLocalDpi xmlns:a14="http://schemas.microsoft.com/office/drawing/2010/main"/>
                        </a:ext>
                      </a:extLst>
                    </a:blip>
                    <a:stretch>
                      <a:fillRect/>
                    </a:stretch>
                  </pic:blipFill>
                  <pic:spPr>
                    <a:xfrm rot="0">
                      <a:off x="0" y="0"/>
                      <a:ext cx="4516222" cy="2915631"/>
                    </a:xfrm>
                    <a:prstGeom prst="rect">
                      <a:avLst/>
                    </a:prstGeom>
                  </pic:spPr>
                </pic:pic>
              </a:graphicData>
            </a:graphic>
          </wp:inline>
        </w:drawing>
      </w:r>
    </w:p>
    <w:p w:rsidR="21B4C79C" w:rsidP="21B4C79C" w:rsidRDefault="21B4C79C" w14:paraId="5F3FE7EC" w14:textId="59AF0646">
      <w:pPr>
        <w:pStyle w:val="BodyText"/>
        <w:spacing w:before="79"/>
        <w:ind w:left="317" w:right="317"/>
        <w:jc w:val="center"/>
      </w:pPr>
    </w:p>
    <w:p w:rsidR="21B4C79C" w:rsidP="21B4C79C" w:rsidRDefault="21B4C79C" w14:paraId="7A8F2C3B" w14:textId="0663DE07">
      <w:pPr>
        <w:pStyle w:val="BodyText"/>
        <w:spacing w:before="79"/>
        <w:ind w:left="317" w:right="317"/>
        <w:jc w:val="center"/>
      </w:pPr>
    </w:p>
    <w:p w:rsidR="21B4C79C" w:rsidP="21B4C79C" w:rsidRDefault="21B4C79C" w14:paraId="32DBF43A" w14:textId="76693AD5">
      <w:pPr>
        <w:pStyle w:val="BodyText"/>
        <w:spacing w:before="79"/>
        <w:ind w:left="317" w:right="317"/>
        <w:jc w:val="center"/>
      </w:pPr>
    </w:p>
    <w:p w:rsidR="21B4C79C" w:rsidP="21B4C79C" w:rsidRDefault="21B4C79C" w14:paraId="48331548" w14:textId="0C3B1952">
      <w:pPr>
        <w:pStyle w:val="BodyText"/>
        <w:spacing w:before="79"/>
        <w:ind w:left="317" w:right="317"/>
        <w:jc w:val="center"/>
      </w:pPr>
    </w:p>
    <w:p w:rsidR="13E9AC79" w:rsidP="21B4C79C" w:rsidRDefault="13E9AC79" w14:paraId="1375D2BE" w14:textId="5218ECB3">
      <w:pPr>
        <w:pStyle w:val="BodyText"/>
        <w:spacing w:before="79"/>
        <w:ind w:left="317" w:right="317"/>
        <w:jc w:val="center"/>
      </w:pPr>
      <w:r w:rsidR="13E9AC79">
        <w:drawing>
          <wp:inline wp14:editId="0B711B29" wp14:anchorId="3B29F7C6">
            <wp:extent cx="4516222" cy="1931230"/>
            <wp:effectExtent l="0" t="0" r="0" b="0"/>
            <wp:docPr id="1454331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331022" name="Picture 1454331022"/>
                    <pic:cNvPicPr/>
                  </pic:nvPicPr>
                  <pic:blipFill>
                    <a:blip xmlns:r="http://schemas.openxmlformats.org/officeDocument/2006/relationships" r:embed="rId1876227360">
                      <a:extLst>
                        <a:ext uri="{28A0092B-C50C-407E-A947-70E740481C1C}">
                          <a14:useLocalDpi xmlns:a14="http://schemas.microsoft.com/office/drawing/2010/main"/>
                        </a:ext>
                      </a:extLst>
                    </a:blip>
                    <a:stretch>
                      <a:fillRect/>
                    </a:stretch>
                  </pic:blipFill>
                  <pic:spPr>
                    <a:xfrm rot="0">
                      <a:off x="0" y="0"/>
                      <a:ext cx="4516222" cy="1931230"/>
                    </a:xfrm>
                    <a:prstGeom prst="rect">
                      <a:avLst/>
                    </a:prstGeom>
                  </pic:spPr>
                </pic:pic>
              </a:graphicData>
            </a:graphic>
          </wp:inline>
        </w:drawing>
      </w:r>
    </w:p>
    <w:p w:rsidR="21B4C79C" w:rsidP="21B4C79C" w:rsidRDefault="21B4C79C" w14:paraId="605CFBBD" w14:textId="58BD3CB0">
      <w:pPr>
        <w:pStyle w:val="BodyText"/>
        <w:spacing w:before="79"/>
        <w:ind w:left="317" w:right="317"/>
        <w:jc w:val="center"/>
      </w:pPr>
    </w:p>
    <w:p w:rsidR="29AAA7BD" w:rsidP="21B4C79C" w:rsidRDefault="29AAA7BD" w14:paraId="1C79E3AA" w14:textId="0F8FE5BB">
      <w:pPr>
        <w:pStyle w:val="BodyText"/>
        <w:spacing w:before="79"/>
        <w:ind w:left="317" w:right="317"/>
        <w:jc w:val="center"/>
      </w:pPr>
      <w:r w:rsidR="29AAA7BD">
        <w:drawing>
          <wp:inline wp14:editId="2DF3454C" wp14:anchorId="54A8FE8D">
            <wp:extent cx="4516222" cy="2216781"/>
            <wp:effectExtent l="0" t="0" r="0" b="0"/>
            <wp:docPr id="1293570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570510" name="Picture 1293570510"/>
                    <pic:cNvPicPr/>
                  </pic:nvPicPr>
                  <pic:blipFill>
                    <a:blip xmlns:r="http://schemas.openxmlformats.org/officeDocument/2006/relationships" r:embed="rId265707152">
                      <a:extLst>
                        <a:ext uri="{28A0092B-C50C-407E-A947-70E740481C1C}">
                          <a14:useLocalDpi xmlns:a14="http://schemas.microsoft.com/office/drawing/2010/main"/>
                        </a:ext>
                      </a:extLst>
                    </a:blip>
                    <a:stretch>
                      <a:fillRect/>
                    </a:stretch>
                  </pic:blipFill>
                  <pic:spPr>
                    <a:xfrm rot="0">
                      <a:off x="0" y="0"/>
                      <a:ext cx="4516222" cy="2216781"/>
                    </a:xfrm>
                    <a:prstGeom prst="rect">
                      <a:avLst/>
                    </a:prstGeom>
                  </pic:spPr>
                </pic:pic>
              </a:graphicData>
            </a:graphic>
          </wp:inline>
        </w:drawing>
      </w:r>
    </w:p>
    <w:p w:rsidR="21B4C79C" w:rsidP="21B4C79C" w:rsidRDefault="21B4C79C" w14:paraId="272A6099" w14:textId="749A0782">
      <w:pPr>
        <w:pStyle w:val="BodyText"/>
        <w:spacing w:before="79"/>
        <w:ind w:left="317" w:right="317"/>
        <w:jc w:val="center"/>
      </w:pPr>
    </w:p>
    <w:p w:rsidR="21B4C79C" w:rsidP="21B4C79C" w:rsidRDefault="21B4C79C" w14:paraId="4B2D5BDA" w14:textId="20432681">
      <w:pPr>
        <w:pStyle w:val="BodyText"/>
        <w:spacing w:before="79"/>
        <w:ind w:left="317" w:right="317"/>
        <w:jc w:val="center"/>
      </w:pPr>
    </w:p>
    <w:p w:rsidR="21B4C79C" w:rsidP="21B4C79C" w:rsidRDefault="21B4C79C" w14:paraId="5F8A753D" w14:textId="4859117E">
      <w:pPr>
        <w:pStyle w:val="BodyText"/>
        <w:spacing w:before="79"/>
        <w:ind w:left="317" w:right="317"/>
        <w:jc w:val="center"/>
      </w:pPr>
    </w:p>
    <w:p w:rsidR="21B4C79C" w:rsidP="21B4C79C" w:rsidRDefault="21B4C79C" w14:paraId="4650043A" w14:textId="2AD1D814">
      <w:pPr>
        <w:pStyle w:val="BodyText"/>
        <w:spacing w:before="79"/>
        <w:ind w:left="317" w:right="317"/>
        <w:jc w:val="center"/>
      </w:pPr>
    </w:p>
    <w:p w:rsidR="29AAA7BD" w:rsidP="21B4C79C" w:rsidRDefault="29AAA7BD" w14:paraId="53C084C2" w14:textId="2E33715D">
      <w:pPr>
        <w:pStyle w:val="BodyText"/>
        <w:spacing w:before="79"/>
        <w:ind w:left="317" w:right="317"/>
        <w:jc w:val="center"/>
      </w:pPr>
      <w:r w:rsidR="29AAA7BD">
        <w:drawing>
          <wp:inline wp14:editId="7C61F7EF" wp14:anchorId="4AF051B3">
            <wp:extent cx="4516222" cy="2216781"/>
            <wp:effectExtent l="0" t="0" r="0" b="0"/>
            <wp:docPr id="399201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201720" name="Picture 399201720"/>
                    <pic:cNvPicPr/>
                  </pic:nvPicPr>
                  <pic:blipFill>
                    <a:blip xmlns:r="http://schemas.openxmlformats.org/officeDocument/2006/relationships" r:embed="rId2075391409">
                      <a:extLst>
                        <a:ext uri="{28A0092B-C50C-407E-A947-70E740481C1C}">
                          <a14:useLocalDpi xmlns:a14="http://schemas.microsoft.com/office/drawing/2010/main"/>
                        </a:ext>
                      </a:extLst>
                    </a:blip>
                    <a:stretch>
                      <a:fillRect/>
                    </a:stretch>
                  </pic:blipFill>
                  <pic:spPr>
                    <a:xfrm rot="0">
                      <a:off x="0" y="0"/>
                      <a:ext cx="4516222" cy="2216781"/>
                    </a:xfrm>
                    <a:prstGeom prst="rect">
                      <a:avLst/>
                    </a:prstGeom>
                  </pic:spPr>
                </pic:pic>
              </a:graphicData>
            </a:graphic>
          </wp:inline>
        </w:drawing>
      </w:r>
    </w:p>
    <w:p w:rsidR="21B4C79C" w:rsidP="21B4C79C" w:rsidRDefault="21B4C79C" w14:paraId="3A0FFD68" w14:textId="459357D7">
      <w:pPr>
        <w:pStyle w:val="BodyText"/>
        <w:spacing w:before="79"/>
        <w:ind w:left="317" w:right="317"/>
        <w:jc w:val="center"/>
      </w:pPr>
    </w:p>
    <w:p w:rsidR="21B4C79C" w:rsidP="21B4C79C" w:rsidRDefault="21B4C79C" w14:paraId="6E6EC475" w14:textId="1349C9A9">
      <w:pPr>
        <w:pStyle w:val="BodyText"/>
        <w:spacing w:before="79"/>
        <w:ind w:left="317" w:right="317"/>
        <w:jc w:val="center"/>
      </w:pPr>
    </w:p>
    <w:p w:rsidR="76ADDCA7" w:rsidP="21B4C79C" w:rsidRDefault="76ADDCA7" w14:paraId="057771B7" w14:textId="4CB0E313">
      <w:pPr>
        <w:pStyle w:val="BodyText"/>
        <w:spacing w:before="79"/>
        <w:ind w:left="317" w:right="317"/>
        <w:jc w:val="center"/>
      </w:pPr>
      <w:r w:rsidR="76ADDCA7">
        <w:drawing>
          <wp:inline wp14:editId="53C6C253" wp14:anchorId="685DB700">
            <wp:extent cx="4516222" cy="2216781"/>
            <wp:effectExtent l="0" t="0" r="0" b="0"/>
            <wp:docPr id="1955981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981341" name="Picture 1955981341"/>
                    <pic:cNvPicPr/>
                  </pic:nvPicPr>
                  <pic:blipFill>
                    <a:blip xmlns:r="http://schemas.openxmlformats.org/officeDocument/2006/relationships" r:embed="rId407710635">
                      <a:extLst>
                        <a:ext uri="{28A0092B-C50C-407E-A947-70E740481C1C}">
                          <a14:useLocalDpi xmlns:a14="http://schemas.microsoft.com/office/drawing/2010/main"/>
                        </a:ext>
                      </a:extLst>
                    </a:blip>
                    <a:stretch>
                      <a:fillRect/>
                    </a:stretch>
                  </pic:blipFill>
                  <pic:spPr>
                    <a:xfrm rot="0">
                      <a:off x="0" y="0"/>
                      <a:ext cx="4516222" cy="2216781"/>
                    </a:xfrm>
                    <a:prstGeom prst="rect">
                      <a:avLst/>
                    </a:prstGeom>
                  </pic:spPr>
                </pic:pic>
              </a:graphicData>
            </a:graphic>
          </wp:inline>
        </w:drawing>
      </w:r>
    </w:p>
    <w:p w:rsidR="21B4C79C" w:rsidP="21B4C79C" w:rsidRDefault="21B4C79C" w14:paraId="6E833952" w14:textId="15102076">
      <w:pPr>
        <w:pStyle w:val="BodyText"/>
        <w:spacing w:before="79"/>
        <w:ind w:left="317" w:right="317"/>
        <w:jc w:val="center"/>
      </w:pPr>
    </w:p>
    <w:p w:rsidR="21B4C79C" w:rsidP="21B4C79C" w:rsidRDefault="21B4C79C" w14:paraId="25527F68" w14:textId="6D2AACF7">
      <w:pPr>
        <w:pStyle w:val="BodyText"/>
        <w:spacing w:before="79"/>
        <w:ind w:left="317" w:right="317"/>
        <w:jc w:val="center"/>
      </w:pPr>
    </w:p>
    <w:p w:rsidR="21B4C79C" w:rsidP="21B4C79C" w:rsidRDefault="21B4C79C" w14:paraId="6151F2E5" w14:textId="42258E1E">
      <w:pPr>
        <w:pStyle w:val="BodyText"/>
        <w:spacing w:before="79"/>
        <w:ind w:left="317" w:right="317"/>
        <w:jc w:val="center"/>
      </w:pPr>
    </w:p>
    <w:p w:rsidR="21B4C79C" w:rsidP="21B4C79C" w:rsidRDefault="21B4C79C" w14:paraId="665D7FF9" w14:textId="7DCD8CD9">
      <w:pPr>
        <w:pStyle w:val="BodyText"/>
        <w:spacing w:before="79"/>
        <w:ind w:left="317" w:right="317"/>
        <w:jc w:val="center"/>
      </w:pPr>
    </w:p>
    <w:p w:rsidR="76ADDCA7" w:rsidP="21B4C79C" w:rsidRDefault="76ADDCA7" w14:paraId="37D297AC" w14:textId="1F3D5201">
      <w:pPr>
        <w:pStyle w:val="BodyText"/>
        <w:spacing w:before="79"/>
        <w:ind w:left="317" w:right="317"/>
        <w:jc w:val="center"/>
      </w:pPr>
      <w:r w:rsidR="76ADDCA7">
        <w:drawing>
          <wp:inline wp14:editId="311D5707" wp14:anchorId="3ED5A060">
            <wp:extent cx="4516222" cy="2216781"/>
            <wp:effectExtent l="0" t="0" r="0" b="0"/>
            <wp:docPr id="476558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558502" name="Picture 476558502"/>
                    <pic:cNvPicPr/>
                  </pic:nvPicPr>
                  <pic:blipFill>
                    <a:blip xmlns:r="http://schemas.openxmlformats.org/officeDocument/2006/relationships" r:embed="rId717320282">
                      <a:extLst>
                        <a:ext uri="{28A0092B-C50C-407E-A947-70E740481C1C}">
                          <a14:useLocalDpi xmlns:a14="http://schemas.microsoft.com/office/drawing/2010/main"/>
                        </a:ext>
                      </a:extLst>
                    </a:blip>
                    <a:stretch>
                      <a:fillRect/>
                    </a:stretch>
                  </pic:blipFill>
                  <pic:spPr>
                    <a:xfrm rot="0">
                      <a:off x="0" y="0"/>
                      <a:ext cx="4516222" cy="2216781"/>
                    </a:xfrm>
                    <a:prstGeom prst="rect">
                      <a:avLst/>
                    </a:prstGeom>
                  </pic:spPr>
                </pic:pic>
              </a:graphicData>
            </a:graphic>
          </wp:inline>
        </w:drawing>
      </w:r>
    </w:p>
    <w:p w:rsidR="00A97C44" w:rsidP="16EEEE47" w:rsidRDefault="00A97C44" w14:paraId="658410BC" w14:textId="77777777">
      <w:pPr>
        <w:pStyle w:val="Heading1chapter"/>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8. Implementation Plan</w:t>
      </w:r>
    </w:p>
    <w:p>
      <w:pPr>
        <w:pStyle w:val="BodyText"/>
      </w:pPr>
      <w:r>
        <w:t xml:space="preserve">Phases: (1) Weeks 1-3: Requirements &amp; feasibility. (2) Weeks 4-7: Design &amp; DB schema. (3) Weeks 8-12: Core features (models, admin, auth, search, booking). (4) Weeks 13-16: Advanced (payment, chatbot, email, PDF). (5) Weeks 17-19: Testing. (6) Weeks 20-22: Documentation.</w:t>
      </w:r>
    </w:p>
    <w:p w:rsidR="00A97C44" w:rsidP="16EEEE47" w:rsidRDefault="00A97C44" w14:paraId="49F898B3" w14:textId="77777777">
      <w:pPr>
        <w:pStyle w:val="Heading1chapter"/>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9. Limitations of the Project</w:t>
      </w:r>
    </w:p>
    <w:p w:rsidR="00A97C44" w:rsidP="16EEEE47" w:rsidRDefault="00A97C44" w14:paraId="6106EFE1"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OS Requirement:</w:t>
      </w:r>
      <w:r w:rsidRPr="16EEEE47" w:rsidR="763377EB">
        <w:rPr>
          <w:rFonts w:ascii="Times New Roman" w:hAnsi="Times New Roman" w:eastAsia="Times New Roman" w:cs="Times New Roman"/>
          <w:bdr w:val="none" w:color="000000" w:sz="0" w:space="0"/>
        </w:rPr>
        <w:t xml:space="preserve"> Requires modern OS (Windows 10+, Linux, macOS) with Python 3.10+ support. </w:t>
      </w:r>
    </w:p>
    <w:p w:rsidR="00A97C44" w:rsidP="16EEEE47" w:rsidRDefault="00A97C44" w14:paraId="622D774F"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Software Dependencies:</w:t>
      </w:r>
      <w:r w:rsidRPr="16EEEE47" w:rsidR="763377EB">
        <w:rPr>
          <w:rFonts w:ascii="Times New Roman" w:hAnsi="Times New Roman" w:eastAsia="Times New Roman" w:cs="Times New Roman"/>
          <w:bdr w:val="none" w:color="000000" w:sz="0" w:space="0"/>
        </w:rPr>
        <w:t xml:space="preserve"> Requires Python, Django, PostgreSQL, and supporting libraries installed. </w:t>
      </w:r>
    </w:p>
    <w:p w:rsidR="00A97C44" w:rsidP="16EEEE47" w:rsidRDefault="00A97C44" w14:paraId="0546F31C"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Hardware:</w:t>
      </w:r>
      <w:r w:rsidRPr="16EEEE47" w:rsidR="763377EB">
        <w:rPr>
          <w:rFonts w:ascii="Times New Roman" w:hAnsi="Times New Roman" w:eastAsia="Times New Roman" w:cs="Times New Roman"/>
          <w:bdr w:val="none" w:color="000000" w:sz="0" w:space="0"/>
        </w:rPr>
        <w:t xml:space="preserve"> Dual-core processor, 4-8 GB RAM recommended for multiple concurrent</w:t>
      </w:r>
      <w:r w:rsidRPr="16EEEE47" w:rsidR="763377EB">
        <w:rPr>
          <w:rFonts w:ascii="Times New Roman" w:hAnsi="Times New Roman" w:eastAsia="Times New Roman" w:cs="Times New Roman"/>
          <w:bdr w:val="none" w:color="000000" w:sz="0" w:space="0"/>
        </w:rPr>
        <w:t xml:space="preserve"> users. </w:t>
      </w:r>
    </w:p>
    <w:p w:rsidR="00A97C44" w:rsidP="16EEEE47" w:rsidRDefault="00A97C44" w14:paraId="0DE931BF"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Rule-Based Chatbot:</w:t>
      </w:r>
      <w:r w:rsidRPr="16EEEE47" w:rsidR="763377EB">
        <w:rPr>
          <w:rFonts w:ascii="Times New Roman" w:hAnsi="Times New Roman" w:eastAsia="Times New Roman" w:cs="Times New Roman"/>
          <w:bdr w:val="none" w:color="000000" w:sz="0" w:space="0"/>
        </w:rPr>
        <w:t xml:space="preserve"> Uses keyword matching, not NLU. Complex queries may not be understood. </w:t>
      </w:r>
    </w:p>
    <w:p w:rsidR="00A97C44" w:rsidP="16EEEE47" w:rsidRDefault="00A97C44" w14:paraId="4626252F"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Plain-Text Passwords:</w:t>
      </w:r>
      <w:r w:rsidRPr="16EEEE47" w:rsidR="763377EB">
        <w:rPr>
          <w:rFonts w:ascii="Times New Roman" w:hAnsi="Times New Roman" w:eastAsia="Times New Roman" w:cs="Times New Roman"/>
          <w:bdr w:val="none" w:color="000000" w:sz="0" w:space="0"/>
        </w:rPr>
        <w:t xml:space="preserve"> Customer passwords stored as plain text (PBKDF2/Argon2 hashing recommended). </w:t>
      </w:r>
    </w:p>
    <w:p w:rsidR="00A97C44" w:rsidP="16EEEE47" w:rsidRDefault="00A97C44" w14:paraId="406D49C6"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Single-Hotel:</w:t>
      </w:r>
      <w:r w:rsidRPr="16EEEE47" w:rsidR="763377EB">
        <w:rPr>
          <w:rFonts w:ascii="Times New Roman" w:hAnsi="Times New Roman" w:eastAsia="Times New Roman" w:cs="Times New Roman"/>
          <w:bdr w:val="none" w:color="000000" w:sz="0" w:space="0"/>
        </w:rPr>
        <w:t xml:space="preserve"> Designed for single hotel use; no multi-branch support. </w:t>
      </w:r>
    </w:p>
    <w:p w:rsidR="00A97C44" w:rsidP="16EEEE47" w:rsidRDefault="00A97C44" w14:paraId="3BB418A2"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No Dynamic Pricing:</w:t>
      </w:r>
      <w:r w:rsidRPr="16EEEE47" w:rsidR="763377EB">
        <w:rPr>
          <w:rFonts w:ascii="Times New Roman" w:hAnsi="Times New Roman" w:eastAsia="Times New Roman" w:cs="Times New Roman"/>
          <w:bdr w:val="none" w:color="000000" w:sz="0" w:space="0"/>
        </w:rPr>
        <w:t xml:space="preserve"> Prices are fixed; no demand-based adjustment. </w:t>
      </w:r>
    </w:p>
    <w:p w:rsidR="00A97C44" w:rsidP="16EEEE47" w:rsidRDefault="00A97C44" w14:paraId="0721C151"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No Refunds:</w:t>
      </w:r>
      <w:r w:rsidRPr="16EEEE47" w:rsidR="763377EB">
        <w:rPr>
          <w:rFonts w:ascii="Times New Roman" w:hAnsi="Times New Roman" w:eastAsia="Times New Roman" w:cs="Times New Roman"/>
          <w:bdr w:val="none" w:color="000000" w:sz="0" w:space="0"/>
        </w:rPr>
        <w:t xml:space="preserve"> Automated refunds not implemented; manual processing required. </w:t>
      </w:r>
    </w:p>
    <w:p w:rsidR="00A97C44" w:rsidP="16EEEE47" w:rsidRDefault="00A97C44" w14:paraId="3501F853" w14:textId="77777777">
      <w:pPr>
        <w:pStyle w:val="BodyText"/>
        <w:numPr>
          <w:ilvl w:val="0"/>
          <w:numId w:val="11"/>
        </w:numPr>
        <w:tabs>
          <w:tab w:val="left" w:pos="709"/>
        </w:tabs>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No Mobile App:</w:t>
      </w:r>
      <w:r w:rsidRPr="16EEEE47" w:rsidR="763377EB">
        <w:rPr>
          <w:rFonts w:ascii="Times New Roman" w:hAnsi="Times New Roman" w:eastAsia="Times New Roman" w:cs="Times New Roman"/>
          <w:bdr w:val="none" w:color="000000" w:sz="0" w:space="0"/>
        </w:rPr>
        <w:t xml:space="preserve"> Web-only; no native Android/iOS app available. </w:t>
      </w:r>
    </w:p>
    <w:p w:rsidR="00A97C44" w:rsidP="16EEEE47" w:rsidRDefault="00A97C44" w14:paraId="27A04EF6" w14:textId="77777777">
      <w:pPr>
        <w:pStyle w:val="Heading1chapter"/>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10. Future Application of the Proj</w:t>
      </w:r>
      <w:r w:rsidRPr="16EEEE47" w:rsidR="763377EB">
        <w:rPr>
          <w:rFonts w:ascii="Times New Roman" w:hAnsi="Times New Roman" w:eastAsia="Times New Roman" w:cs="Times New Roman"/>
          <w:bdr w:val="none" w:color="000000" w:sz="0" w:space="0"/>
        </w:rPr>
        <w:t>ect</w:t>
      </w:r>
    </w:p>
    <w:p w:rsidR="00A97C44" w:rsidP="16EEEE47" w:rsidRDefault="00A97C44" w14:paraId="4C01FFCB"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Dynamic Pricing:</w:t>
      </w:r>
      <w:r w:rsidRPr="16EEEE47" w:rsidR="763377EB">
        <w:rPr>
          <w:rFonts w:ascii="Times New Roman" w:hAnsi="Times New Roman" w:eastAsia="Times New Roman" w:cs="Times New Roman"/>
          <w:bdr w:val="none" w:color="000000" w:sz="0" w:space="0"/>
        </w:rPr>
        <w:t xml:space="preserve"> Auto-adjust prices based on demand, season, and occupancy. </w:t>
      </w:r>
    </w:p>
    <w:p w:rsidR="00A97C44" w:rsidP="16EEEE47" w:rsidRDefault="00A97C44" w14:paraId="03BEF314"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Loyalty Program:</w:t>
      </w:r>
      <w:r w:rsidRPr="16EEEE47" w:rsidR="763377EB">
        <w:rPr>
          <w:rFonts w:ascii="Times New Roman" w:hAnsi="Times New Roman" w:eastAsia="Times New Roman" w:cs="Times New Roman"/>
          <w:bdr w:val="none" w:color="000000" w:sz="0" w:space="0"/>
        </w:rPr>
        <w:t xml:space="preserve"> Rewards system and discount coupon codes. </w:t>
      </w:r>
    </w:p>
    <w:p w:rsidR="00A97C44" w:rsidP="16EEEE47" w:rsidRDefault="00A97C44" w14:paraId="4F80020F"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Multi-Hotel:</w:t>
      </w:r>
      <w:r w:rsidRPr="16EEEE47" w:rsidR="763377EB">
        <w:rPr>
          <w:rFonts w:ascii="Times New Roman" w:hAnsi="Times New Roman" w:eastAsia="Times New Roman" w:cs="Times New Roman"/>
          <w:bdr w:val="none" w:color="000000" w:sz="0" w:space="0"/>
        </w:rPr>
        <w:t xml:space="preserve"> Central dashboard for multiple branches. </w:t>
      </w:r>
    </w:p>
    <w:p w:rsidR="00A97C44" w:rsidP="16EEEE47" w:rsidRDefault="00A97C44" w14:paraId="7CDBD156"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NLP Chatbot:</w:t>
      </w:r>
      <w:r w:rsidRPr="16EEEE47" w:rsidR="763377EB">
        <w:rPr>
          <w:rFonts w:ascii="Times New Roman" w:hAnsi="Times New Roman" w:eastAsia="Times New Roman" w:cs="Times New Roman"/>
          <w:bdr w:val="none" w:color="000000" w:sz="0" w:space="0"/>
        </w:rPr>
        <w:t xml:space="preserve"> ML-based understanding using OpenAI/Hugging Face. </w:t>
      </w:r>
    </w:p>
    <w:p w:rsidR="00A97C44" w:rsidP="16EEEE47" w:rsidRDefault="00A97C44" w14:paraId="17FAD2EB"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OTA Integration:</w:t>
      </w:r>
      <w:r w:rsidRPr="16EEEE47" w:rsidR="763377EB">
        <w:rPr>
          <w:rFonts w:ascii="Times New Roman" w:hAnsi="Times New Roman" w:eastAsia="Times New Roman" w:cs="Times New Roman"/>
          <w:bdr w:val="none" w:color="000000" w:sz="0" w:space="0"/>
        </w:rPr>
        <w:t xml:space="preserve"> Sync with Booking.com, MakeMyTrip, Goibibo. </w:t>
      </w:r>
    </w:p>
    <w:p w:rsidR="00A97C44" w:rsidP="16EEEE47" w:rsidRDefault="00A97C44" w14:paraId="0C7A52D2"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Advanced Payments:</w:t>
      </w:r>
      <w:r w:rsidRPr="16EEEE47" w:rsidR="763377EB">
        <w:rPr>
          <w:rFonts w:ascii="Times New Roman" w:hAnsi="Times New Roman" w:eastAsia="Times New Roman" w:cs="Times New Roman"/>
          <w:bdr w:val="none" w:color="000000" w:sz="0" w:space="0"/>
        </w:rPr>
        <w:t xml:space="preserve"> Refunds, GST invoices, EMI, wallet support. </w:t>
      </w:r>
    </w:p>
    <w:p w:rsidR="00A97C44" w:rsidP="16EEEE47" w:rsidRDefault="00A97C44" w14:paraId="4BC806C6"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Review System:</w:t>
      </w:r>
      <w:r w:rsidRPr="16EEEE47" w:rsidR="763377EB">
        <w:rPr>
          <w:rFonts w:ascii="Times New Roman" w:hAnsi="Times New Roman" w:eastAsia="Times New Roman" w:cs="Times New Roman"/>
          <w:bdr w:val="none" w:color="000000" w:sz="0" w:space="0"/>
        </w:rPr>
        <w:t xml:space="preserve"> Customer ratings and reviews with aggregate scores. </w:t>
      </w:r>
    </w:p>
    <w:p w:rsidR="00A97C44" w:rsidP="16EEEE47" w:rsidRDefault="00A97C44" w14:paraId="53B8B484"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SMS Notifications:</w:t>
      </w:r>
      <w:r w:rsidRPr="16EEEE47" w:rsidR="763377EB">
        <w:rPr>
          <w:rFonts w:ascii="Times New Roman" w:hAnsi="Times New Roman" w:eastAsia="Times New Roman" w:cs="Times New Roman"/>
          <w:bdr w:val="none" w:color="000000" w:sz="0" w:space="0"/>
        </w:rPr>
        <w:t xml:space="preserve"> Twilio/MSG91 integration for booking al</w:t>
      </w:r>
      <w:r w:rsidRPr="16EEEE47" w:rsidR="763377EB">
        <w:rPr>
          <w:rFonts w:ascii="Times New Roman" w:hAnsi="Times New Roman" w:eastAsia="Times New Roman" w:cs="Times New Roman"/>
          <w:bdr w:val="none" w:color="000000" w:sz="0" w:space="0"/>
        </w:rPr>
        <w:t xml:space="preserve">erts. </w:t>
      </w:r>
    </w:p>
    <w:p w:rsidR="00A97C44" w:rsidP="16EEEE47" w:rsidRDefault="00A97C44" w14:paraId="6FF21CF1"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Cloud Deployment:</w:t>
      </w:r>
      <w:r w:rsidRPr="16EEEE47" w:rsidR="763377EB">
        <w:rPr>
          <w:rFonts w:ascii="Times New Roman" w:hAnsi="Times New Roman" w:eastAsia="Times New Roman" w:cs="Times New Roman"/>
          <w:bdr w:val="none" w:color="000000" w:sz="0" w:space="0"/>
        </w:rPr>
        <w:t xml:space="preserve"> AWS, Google Cloud, or DigitalOcean hosting. </w:t>
      </w:r>
    </w:p>
    <w:p w:rsidR="00A97C44" w:rsidP="16EEEE47" w:rsidRDefault="00A97C44" w14:paraId="364D4675"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Mobile App:</w:t>
      </w:r>
      <w:r w:rsidRPr="16EEEE47" w:rsidR="763377EB">
        <w:rPr>
          <w:rFonts w:ascii="Times New Roman" w:hAnsi="Times New Roman" w:eastAsia="Times New Roman" w:cs="Times New Roman"/>
          <w:bdr w:val="none" w:color="000000" w:sz="0" w:space="0"/>
        </w:rPr>
        <w:t xml:space="preserve"> React Native/Flutter for Android and iOS. </w:t>
      </w:r>
    </w:p>
    <w:p w:rsidR="00A97C44" w:rsidP="16EEEE47" w:rsidRDefault="00A97C44" w14:paraId="4D94C88D"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Multi-Language:</w:t>
      </w:r>
      <w:r w:rsidRPr="16EEEE47" w:rsidR="763377EB">
        <w:rPr>
          <w:rFonts w:ascii="Times New Roman" w:hAnsi="Times New Roman" w:eastAsia="Times New Roman" w:cs="Times New Roman"/>
          <w:bdr w:val="none" w:color="000000" w:sz="0" w:space="0"/>
        </w:rPr>
        <w:t xml:space="preserve"> Django i18n for global customers. </w:t>
      </w:r>
    </w:p>
    <w:p w:rsidR="00A97C44" w:rsidP="16EEEE47" w:rsidRDefault="00A97C44" w14:paraId="5FDE9F17" w14:textId="3F37ED18">
      <w:pPr>
        <w:pStyle w:val="BodyText"/>
        <w:numPr>
          <w:ilvl w:val="0"/>
          <w:numId w:val="18"/>
        </w:numPr>
        <w:tabs>
          <w:tab w:val="left" w:pos="709"/>
        </w:tabs>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Room Amenity Tagging:</w:t>
      </w:r>
      <w:r w:rsidRPr="16EEEE47" w:rsidR="763377EB">
        <w:rPr>
          <w:rFonts w:ascii="Times New Roman" w:hAnsi="Times New Roman" w:eastAsia="Times New Roman" w:cs="Times New Roman"/>
          <w:bdr w:val="none" w:color="000000" w:sz="0" w:space="0"/>
        </w:rPr>
        <w:t xml:space="preserve"> Filter by Wi-Fi, AC, TV, </w:t>
      </w:r>
      <w:r w:rsidRPr="16EEEE47" w:rsidR="08ABE88D">
        <w:rPr>
          <w:rFonts w:ascii="Times New Roman" w:hAnsi="Times New Roman" w:eastAsia="Times New Roman" w:cs="Times New Roman"/>
        </w:rPr>
        <w:t>Mini bar</w:t>
      </w:r>
      <w:r w:rsidRPr="16EEEE47" w:rsidR="763377EB">
        <w:rPr>
          <w:rFonts w:ascii="Times New Roman" w:hAnsi="Times New Roman" w:eastAsia="Times New Roman" w:cs="Times New Roman"/>
        </w:rPr>
        <w:t xml:space="preserve">. </w:t>
      </w:r>
    </w:p>
    <w:p w:rsidR="00A97C44" w:rsidP="16EEEE47" w:rsidRDefault="00A97C44" w14:paraId="7A8A1556"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11. Conclusion</w:t>
      </w:r>
    </w:p>
    <w:p w:rsidR="00A97C44" w:rsidP="16EEEE47" w:rsidRDefault="00A97C44" w14:paraId="1E61783C"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The </w:t>
      </w:r>
      <w:r w:rsidRPr="16EEEE47" w:rsidR="763377EB">
        <w:rPr>
          <w:rStyle w:val="Strong"/>
          <w:rFonts w:ascii="Times New Roman" w:hAnsi="Times New Roman" w:eastAsia="Times New Roman" w:cs="Times New Roman"/>
          <w:bdr w:val="none" w:color="000000" w:sz="0" w:space="0"/>
        </w:rPr>
        <w:t>Hotel Room Booking Website with Assistant Chatbot</w:t>
      </w:r>
      <w:r w:rsidRPr="16EEEE47" w:rsidR="763377EB">
        <w:rPr>
          <w:rFonts w:ascii="Times New Roman" w:hAnsi="Times New Roman" w:eastAsia="Times New Roman" w:cs="Times New Roman"/>
          <w:bdr w:val="none" w:color="000000" w:sz="0" w:space="0"/>
        </w:rPr>
        <w:t xml:space="preserve"> project was successfully designed, developed, and tested as part of the BCSP-064 course requirement. The system addresses the real-world need for an affordable, web-based hotel booking solution that automates </w:t>
      </w:r>
      <w:r w:rsidRPr="16EEEE47" w:rsidR="763377EB">
        <w:rPr>
          <w:rFonts w:ascii="Times New Roman" w:hAnsi="Times New Roman" w:eastAsia="Times New Roman" w:cs="Times New Roman"/>
          <w:bdr w:val="none" w:color="000000" w:sz="0" w:space="0"/>
        </w:rPr>
        <w:t>room management, customer booking, payment processing, and guest communication.</w:t>
      </w:r>
    </w:p>
    <w:p w:rsidR="00A97C44" w:rsidP="16EEEE47" w:rsidRDefault="00A97C44" w14:paraId="1C4E502B"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All ten objectives were met: a full-stack Django application, responsive Bootstrap interface, date-overlap booking prevention, Razorpay payment integration, rule-based chatbot, AJAX search, email notifications, PDF reports, secure access control, and SDLC-aligned development with thorough testing.</w:t>
      </w:r>
    </w:p>
    <w:p w:rsidR="00A97C44" w:rsidP="16EEEE47" w:rsidRDefault="00A97C44" w14:paraId="03664835"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system was tested at unit (25 tests), integration (4 scenarios), system, and user acceptance levels with all tests passing. Eight</w:t>
      </w:r>
      <w:r w:rsidRPr="16EEEE47" w:rsidR="763377EB">
        <w:rPr>
          <w:rFonts w:ascii="Times New Roman" w:hAnsi="Times New Roman" w:eastAsia="Times New Roman" w:cs="Times New Roman"/>
          <w:bdr w:val="none" w:color="000000" w:sz="0" w:space="0"/>
        </w:rPr>
        <w:t xml:space="preserve"> bugs were identified and resolved during testing. The database follows 3NF with 10 interconnected tables. The modular architecture allows easy addition of new features.</w:t>
      </w:r>
    </w:p>
    <w:p w:rsidR="00A97C44" w:rsidP="16EEEE47" w:rsidRDefault="00A97C44" w14:paraId="05ECD0C8"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project demonstrates competence in Python programming, database management, web development, software engineering, and AI-assisted user interaction - core subjects of the BCA programme. The system is fully functional and ready for deployment in a real hotel environment.</w:t>
      </w:r>
    </w:p>
    <w:p w:rsidR="00A97C44" w:rsidP="16EEEE47" w:rsidRDefault="00A97C44" w14:paraId="69122C9F"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12. Bibliography</w:t>
      </w:r>
    </w:p>
    <w:p w:rsidR="00A97C44" w:rsidP="16EEEE47" w:rsidRDefault="00A97C44" w14:paraId="7946B0CA"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Online Documentation</w:t>
      </w:r>
    </w:p>
    <w:p w:rsidR="00A97C44" w:rsidP="16EEEE47" w:rsidRDefault="00A97C44" w14:paraId="27F93E34"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Django Official Documentation</w:t>
      </w:r>
      <w:r w:rsidRPr="16EEEE47" w:rsidR="763377EB">
        <w:rPr>
          <w:rFonts w:ascii="Times New Roman" w:hAnsi="Times New Roman" w:eastAsia="Times New Roman" w:cs="Times New Roman"/>
          <w:bdr w:val="none" w:color="000000" w:sz="0" w:space="0"/>
        </w:rPr>
        <w:t xml:space="preserve"> - https://docs.djangoproject.com/ </w:t>
      </w:r>
    </w:p>
    <w:p w:rsidR="00A97C44" w:rsidP="16EEEE47" w:rsidRDefault="00A97C44" w14:paraId="1FD41E72"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Python Official Documentation - https://www.python.org/doc/ </w:t>
      </w:r>
    </w:p>
    <w:p w:rsidR="00A97C44" w:rsidP="16EEEE47" w:rsidRDefault="00A97C44" w14:paraId="27A0AED1"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PostgreSQL Documentation - https://www.postgresql.org/docs/ </w:t>
      </w:r>
    </w:p>
    <w:p w:rsidR="00A97C44" w:rsidP="16EEEE47" w:rsidRDefault="00A97C44" w14:paraId="5A5F52A1"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Razorpay Django Integration - https://razorpay.com/docs/ </w:t>
      </w:r>
    </w:p>
    <w:p w:rsidR="00A97C44" w:rsidP="16EEEE47" w:rsidRDefault="00A97C44" w14:paraId="15F1C800"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Bootstrap 5 Documentation - https://getbootstrap.com/docs/ </w:t>
      </w:r>
    </w:p>
    <w:p w:rsidR="00A97C44" w:rsidP="16EEEE47" w:rsidRDefault="00A97C44" w14:paraId="779275D9"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MDN Web Docs - https://developer.mozilla.org/ </w:t>
      </w:r>
    </w:p>
    <w:p w:rsidR="00A97C44" w:rsidP="16EEEE47" w:rsidRDefault="00A97C44" w14:paraId="48BFFB78" w14:textId="77777777">
      <w:pPr>
        <w:pStyle w:val="BodyText"/>
        <w:numPr>
          <w:ilvl w:val="0"/>
          <w:numId w:val="13"/>
        </w:numPr>
        <w:tabs>
          <w:tab w:val="left" w:pos="709"/>
        </w:tabs>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xhtml2pdf Documentation - https://xhtml2pdf.readthedocs.io/ </w:t>
      </w:r>
    </w:p>
    <w:p w:rsidR="00A97C44" w:rsidP="16EEEE47" w:rsidRDefault="00A97C44" w14:paraId="081F0B54"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Reference Books</w:t>
      </w:r>
    </w:p>
    <w:p w:rsidR="00A97C44" w:rsidP="16EEEE47" w:rsidRDefault="00A97C44" w14:paraId="2A025C1A" w14:textId="77777777">
      <w:pPr>
        <w:pStyle w:val="BodyText"/>
        <w:numPr>
          <w:ilvl w:val="0"/>
          <w:numId w:val="14"/>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Adrian Holovaty, Jacob Kaplan-Moss - The Definitive Guide to Django, 2nd Ed., Apress. </w:t>
      </w:r>
    </w:p>
    <w:p w:rsidR="00A97C44" w:rsidP="16EEEE47" w:rsidRDefault="00A97C44" w14:paraId="379408F8" w14:textId="77777777">
      <w:pPr>
        <w:pStyle w:val="BodyText"/>
        <w:numPr>
          <w:ilvl w:val="0"/>
          <w:numId w:val="14"/>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William S. Vincent - Djan</w:t>
      </w:r>
      <w:r w:rsidRPr="16EEEE47" w:rsidR="763377EB">
        <w:rPr>
          <w:rFonts w:ascii="Times New Roman" w:hAnsi="Times New Roman" w:eastAsia="Times New Roman" w:cs="Times New Roman"/>
          <w:bdr w:val="none" w:color="000000" w:sz="0" w:space="0"/>
        </w:rPr>
        <w:t xml:space="preserve">go for Beginners, WelcomeToCode. </w:t>
      </w:r>
    </w:p>
    <w:p w:rsidR="00A97C44" w:rsidP="16EEEE47" w:rsidRDefault="00A97C44" w14:paraId="4528DC6C" w14:textId="77777777">
      <w:pPr>
        <w:pStyle w:val="BodyText"/>
        <w:numPr>
          <w:ilvl w:val="0"/>
          <w:numId w:val="14"/>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Eric Matthes - Python Crash Course, 3rd Ed., No Starch Press. </w:t>
      </w:r>
    </w:p>
    <w:p w:rsidR="00A97C44" w:rsidP="16EEEE47" w:rsidRDefault="00A97C44" w14:paraId="4B9CFC44" w14:textId="77777777">
      <w:pPr>
        <w:pStyle w:val="BodyText"/>
        <w:numPr>
          <w:ilvl w:val="0"/>
          <w:numId w:val="14"/>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Abraham Silberschatz et al. - Database System Concepts, 7th Ed., McGraw-Hill. </w:t>
      </w:r>
    </w:p>
    <w:p w:rsidR="00A97C44" w:rsidP="16EEEE47" w:rsidRDefault="00A97C44" w14:paraId="60869F28" w14:textId="77777777">
      <w:pPr>
        <w:pStyle w:val="BodyText"/>
        <w:numPr>
          <w:ilvl w:val="0"/>
          <w:numId w:val="14"/>
        </w:numPr>
        <w:tabs>
          <w:tab w:val="left" w:pos="709"/>
        </w:tabs>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Regina O. Obe, Leo S. Hsu - PostgreSQL: Up and Running, 3rd Ed., O'Reilly. </w:t>
      </w:r>
    </w:p>
    <w:p w:rsidR="00A97C44" w:rsidP="16EEEE47" w:rsidRDefault="00A97C44" w14:paraId="2794B54C"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IGNOU Study Materials</w:t>
      </w:r>
    </w:p>
    <w:p w:rsidR="00A97C44" w:rsidP="16EEEE47" w:rsidRDefault="00A97C44" w14:paraId="0EFBF071" w14:textId="77777777">
      <w:pPr>
        <w:pStyle w:val="BodyText"/>
        <w:numPr>
          <w:ilvl w:val="0"/>
          <w:numId w:val="15"/>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BCS-051: Introduction to Software Engineering </w:t>
      </w:r>
    </w:p>
    <w:p w:rsidR="00A97C44" w:rsidP="16EEEE47" w:rsidRDefault="00A97C44" w14:paraId="7243CBA1" w14:textId="77777777">
      <w:pPr>
        <w:pStyle w:val="BodyText"/>
        <w:numPr>
          <w:ilvl w:val="0"/>
          <w:numId w:val="15"/>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BCS-053: Web Programming </w:t>
      </w:r>
    </w:p>
    <w:p w:rsidR="00A97C44" w:rsidP="16EEEE47" w:rsidRDefault="00A97C44" w14:paraId="2DE7E29D" w14:textId="77777777">
      <w:pPr>
        <w:pStyle w:val="BodyText"/>
        <w:numPr>
          <w:ilvl w:val="0"/>
          <w:numId w:val="15"/>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BCSL-057: Web Programming Lab </w:t>
      </w:r>
    </w:p>
    <w:p w:rsidR="00A97C44" w:rsidP="16EEEE47" w:rsidRDefault="00A97C44" w14:paraId="33ED7614" w14:textId="77777777">
      <w:pPr>
        <w:pStyle w:val="BodyText"/>
        <w:numPr>
          <w:ilvl w:val="0"/>
          <w:numId w:val="15"/>
        </w:numPr>
        <w:tabs>
          <w:tab w:val="left" w:pos="709"/>
        </w:tabs>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BCSP-064: BCA Project Guidelines </w:t>
      </w:r>
    </w:p>
    <w:p w:rsidR="00A97C44" w:rsidP="16EEEE47" w:rsidRDefault="00A97C44" w14:paraId="37D7BD53" w14:textId="19F14B36">
      <w:pPr>
        <w:pStyle w:val="Heading1"/>
        <w:jc w:val="center"/>
      </w:pPr>
      <w:r>
        <w:br/>
      </w:r>
      <w:r>
        <w:br/>
      </w:r>
      <w:r>
        <w:br/>
      </w:r>
      <w:r>
        <w:br/>
      </w:r>
      <w:r w:rsidRPr="16EEEE47" w:rsidR="1BCDAA19">
        <w:rPr>
          <w:rFonts w:ascii="Times New Roman" w:hAnsi="Times New Roman" w:eastAsia="Times New Roman" w:cs="Times New Roman"/>
          <w:i w:val="0"/>
          <w:iCs w:val="0"/>
          <w:sz w:val="96"/>
          <w:szCs w:val="96"/>
          <w:u w:val="none"/>
        </w:rPr>
        <w:t>THANK YOU</w:t>
      </w:r>
    </w:p>
    <w:p>
      <w:pPr>
        <w:pStyle w:val="BodyText"/>
      </w:pPr>
    </w:p>
    <w:p>
      <w:pPr>
        <w:pStyle w:val="Heading3subsec"/>
      </w:pPr>
      <w:r>
        <w:t>2.1.1 Python 3.12+</w:t>
      </w:r>
    </w:p>
    <w:p>
      <w:pPr>
        <w:pStyle w:val="BodyText"/>
      </w:pPr>
      <w:r>
        <w:t>Python is the core programming language used for this project. Its clean syntax, extensive standard library, and strong community support make it ideal for web development. Python's object-oriented features enabled clean separation of concerns across models, views, and templates. Key libraries used include: datetime for date manipulation, random for OTP generation, smtplib for email integration, and json for API data serialization.</w:t>
      </w:r>
    </w:p>
    <w:p>
      <w:pPr>
        <w:pStyle w:val="Heading3subsec"/>
      </w:pPr>
      <w:r>
        <w:t>2.1.2 Django 6.0 Web Framework</w:t>
      </w:r>
    </w:p>
    <w:p>
      <w:pPr>
        <w:pStyle w:val="BodyText"/>
      </w:pPr>
      <w:r>
        <w:t>Django is a high-level Python web framework that follows the Model-View-Template (MVT) architectural pattern. Django provides built-in features such as an ORM (Object-Relational Mapper), URL routing, template engine, form handling, authentication system, session management, CSRF protection, and admin interface. For this project, Django's ORM was used to define 10 database models with foreign-key relationships. The built-in admin interface was customized for staff management tasks. Django's email backend was configured for sending booking confirmations and OTP-based password reset emails.</w:t>
      </w:r>
    </w:p>
    <w:p>
      <w:pPr>
        <w:pStyle w:val="Heading3subsec"/>
      </w:pPr>
      <w:r>
        <w:t>2.1.3 PostgreSQL 16</w:t>
      </w:r>
    </w:p>
    <w:p>
      <w:pPr>
        <w:pStyle w:val="BodyText"/>
      </w:pPr>
      <w:r>
        <w:t>PostgreSQL is an advanced open-source relational database management system. It was chosen for its robustness, SQL standards compliance, support for foreign-key constraints, and concurrent read/write capabilities. The database schema consists of 10 tables normalized up to Third Normal Form (3NF). psycopg2 is used as the PostgreSQL adapter for Django. The pgAdmin4 tool was used for visual database management including schema design, query execution, and data inspection.</w:t>
      </w:r>
    </w:p>
    <w:p>
      <w:pPr>
        <w:pStyle w:val="Heading3subsec"/>
      </w:pPr>
      <w:r>
        <w:t>2.1.4 Razorpay Payment Gateway</w:t>
      </w:r>
    </w:p>
    <w:p>
      <w:pPr>
        <w:pStyle w:val="BodyText"/>
      </w:pPr>
      <w:r>
        <w:t>Razorpay is a popular Indian payment gateway that provides REST APIs for payment processing. It supports credit cards, debit cards, UPI, net banking, and digital wallets. The integration uses the razorpay Python library to create orders on the server side and the Razorpay checkout.js script on the front end for payment form rendering. Test mode (sandbox) was used during development with test API keys. The payment flow involves: creating an order with amount and currency, rendering the payment popup, and verifying the payment signature server-side.</w:t>
      </w:r>
    </w:p>
    <w:p>
      <w:pPr>
        <w:pStyle w:val="Heading3subsec"/>
      </w:pPr>
      <w:r>
        <w:t>2.1.5 Bootstrap 5.3</w:t>
      </w:r>
    </w:p>
    <w:p>
      <w:pPr>
        <w:pStyle w:val="BodyText"/>
      </w:pPr>
      <w:r>
        <w:t>Bootstrap is a front-end component library that provides responsive grid layouts, pre-styled UI components, and JavaScript plugins. Bootstrap 5.3 was used for: responsive navigation bar, card-based layouts for rooms and staff, form styling and validation, modal dialogs, grid system (desktop 3-column, tablet 2-column, mobile single-column), and utility classes for spacing, colors, and typography.</w:t>
      </w:r>
    </w:p>
    <w:p>
      <w:pPr>
        <w:pStyle w:val="Heading3subsec"/>
      </w:pPr>
      <w:r>
        <w:t>2.1.6 AJAX with jQuery</w:t>
      </w:r>
    </w:p>
    <w:p>
      <w:pPr>
        <w:pStyle w:val="BodyText"/>
      </w:pPr>
      <w:r>
        <w:t>AJAX (Asynchronous JavaScript and XML) enables partial page updates without full page reload. jQuery's $.ajax() and $.getJSON() methods were used to implement real-time room search with filters (name, type, price range, dates) and chatbot message exchange. The chatbot sends POST requests asynchronously and updates the chat interface dynamically based on JSON responses.</w:t>
      </w:r>
    </w:p>
    <w:p>
      <w:pPr>
        <w:pStyle w:val="Heading3subsec"/>
      </w:pPr>
      <w:r>
        <w:t>2.1.7 xhtml2pdf</w:t>
      </w:r>
    </w:p>
    <w:p>
      <w:pPr>
        <w:pStyle w:val="BodyText"/>
      </w:pPr>
      <w:r>
        <w:t>The xhtml2pdf library converts HTML/CSS content to PDF documents. It was used to generate downloadable booking receipts. The library renders Django templates containing booking details, applies CSS styling, and outputs a PDF file that users can download after successful payment.</w:t>
      </w:r>
    </w:p>
    <w:p>
      <w:pPr>
        <w:pStyle w:val="Heading3subsec"/>
      </w:pPr>
      <w:r>
        <w:t>2.1.8 SQLite3 (Development)</w:t>
      </w:r>
    </w:p>
    <w:p>
      <w:pPr>
        <w:pStyle w:val="BodyText"/>
      </w:pPr>
      <w:r>
        <w:t>During early development phases, SQLite3 was used as the database backend for its simplicity and zero-configuration setup. The database was later migrated to PostgreSQL for production deployment. The SQLite3 file (db.sqlite3) is included in the project submission for reference.</w:t>
      </w:r>
    </w:p>
    <w:p>
      <w:pPr>
        <w:pStyle w:val="BodyText"/>
      </w:pPr>
    </w:p>
    <w:p>
      <w:pPr>
        <w:pStyle w:val="BodyText"/>
      </w:pPr>
      <w:r>
        <w:t>The following development tools and environments were used throughout the project lifecycle:</w:t>
      </w:r>
    </w:p>
    <w:p>
      <w:pPr>
        <w:pStyle w:val="BodyText"/>
        <w:ind w:left="567"/>
      </w:pPr>
      <w:r>
        <w:t>• Visual Studio Code: Primary code editor with Python, Django, HTML, CSS, and JavaScript extensions installed. Features used include IntelliSense, debugging, integrated terminal, and Git integration.</w:t>
      </w:r>
    </w:p>
    <w:p>
      <w:pPr>
        <w:pStyle w:val="BodyText"/>
        <w:ind w:left="567"/>
      </w:pPr>
      <w:r>
        <w:t>• Git &amp; GitHub: Version control system for tracking all code changes. The repository was initialized locally and commits were made with descriptive messages for each feature implementation and bug fix.</w:t>
      </w:r>
    </w:p>
    <w:p>
      <w:pPr>
        <w:pStyle w:val="BodyText"/>
        <w:ind w:left="567"/>
      </w:pPr>
      <w:r>
        <w:t>• pgAdmin4: Graphical administration tool for PostgreSQL used for database schema design, query execution, data browsing, and relationship visualization.</w:t>
      </w:r>
    </w:p>
    <w:p>
      <w:pPr>
        <w:pStyle w:val="BodyText"/>
        <w:ind w:left="567"/>
      </w:pPr>
      <w:r>
        <w:t>• Chrome Developer Tools: Used extensively for front-end debugging, CSS styling, JavaScript console logging, network request monitoring, and responsive design testing.</w:t>
      </w:r>
    </w:p>
    <w:p>
      <w:pPr>
        <w:pStyle w:val="BodyText"/>
        <w:ind w:left="567"/>
      </w:pPr>
      <w:r>
        <w:t>• Figma: Used for initial UI/UX wireframing and design mockups of key pages including home page layout, room listing grid, and chatbot interface.</w:t>
      </w:r>
    </w:p>
    <w:p>
      <w:pPr>
        <w:pStyle w:val="BodyText"/>
        <w:ind w:left="567"/>
      </w:pPr>
      <w:r>
        <w:t>• Star Admin2 Template: Bootstrap-based admin dashboard template used for the backend interface. Provides sidebar navigation, data tables, and form layouts.</w:t>
      </w:r>
    </w:p>
    <w:p>
      <w:pPr>
        <w:pStyle w:val="BodyText"/>
        <w:ind w:left="567"/>
      </w:pPr>
      <w:r>
        <w:t>• Postman API Tester: Used for testing REST API endpoints during development, including the chatbot query API and advanced search API.</w:t>
      </w:r>
    </w:p>
    <w:p>
      <w:pPr>
        <w:pStyle w:val="BodyText"/>
        <w:ind w:left="567"/>
      </w:pPr>
      <w:r>
        <w:t>• Ubuntu 22.04 LTS: Development and deployment operating system providing a stable environment for Python, PostgreSQL, and Django.</w:t>
      </w:r>
    </w:p>
    <w:p>
      <w:pPr>
        <w:pStyle w:val="BodyText"/>
      </w:pPr>
    </w:p>
    <w:p>
      <w:pPr>
        <w:pStyle w:val="Heading3subsec"/>
      </w:pPr>
      <w:r>
        <w:t>Detailed Functional Requirements - Administrator</w:t>
      </w:r>
    </w:p>
    <w:p>
      <w:pPr>
        <w:pStyle w:val="BodyText"/>
      </w:pPr>
      <w:r>
        <w:t>The following table lists all functional requirements for the Administrator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val="clear" w:color="auto" w:fill="D9E2F3"/>
          </w:tcPr>
          <w:p>
            <w:r>
              <w:rPr>
                <w:b/>
                <w:sz w:val="20"/>
              </w:rPr>
              <w:t>Req ID</w:t>
            </w:r>
          </w:p>
        </w:tc>
        <w:tc>
          <w:tcPr>
            <w:tcW w:type="dxa" w:w="2256"/>
            <w:shd w:val="clear" w:color="auto" w:fill="D9E2F3"/>
          </w:tcPr>
          <w:p>
            <w:r>
              <w:rPr>
                <w:b/>
                <w:sz w:val="20"/>
              </w:rPr>
              <w:t>Requirement</w:t>
            </w:r>
          </w:p>
        </w:tc>
        <w:tc>
          <w:tcPr>
            <w:tcW w:type="dxa" w:w="2256"/>
            <w:shd w:val="clear" w:color="auto" w:fill="D9E2F3"/>
          </w:tcPr>
          <w:p>
            <w:r>
              <w:rPr>
                <w:b/>
                <w:sz w:val="20"/>
              </w:rPr>
              <w:t>Description</w:t>
            </w:r>
          </w:p>
        </w:tc>
        <w:tc>
          <w:tcPr>
            <w:tcW w:type="dxa" w:w="2256"/>
            <w:shd w:val="clear" w:color="auto" w:fill="D9E2F3"/>
          </w:tcPr>
          <w:p>
            <w:r>
              <w:rPr>
                <w:b/>
                <w:sz w:val="20"/>
              </w:rPr>
              <w:t>Priority</w:t>
            </w:r>
          </w:p>
        </w:tc>
      </w:tr>
      <w:tr>
        <w:tc>
          <w:tcPr>
            <w:tcW w:type="dxa" w:w="2256"/>
          </w:tcPr>
          <w:p>
            <w:r>
              <w:rPr>
                <w:sz w:val="20"/>
              </w:rPr>
              <w:t>FR-A1</w:t>
            </w:r>
          </w:p>
        </w:tc>
        <w:tc>
          <w:tcPr>
            <w:tcW w:type="dxa" w:w="2256"/>
          </w:tcPr>
          <w:p>
            <w:r>
              <w:rPr>
                <w:sz w:val="20"/>
              </w:rPr>
              <w:t>Admin Login</w:t>
            </w:r>
          </w:p>
        </w:tc>
        <w:tc>
          <w:tcPr>
            <w:tcW w:type="dxa" w:w="2256"/>
          </w:tcPr>
          <w:p>
            <w:r>
              <w:rPr>
                <w:sz w:val="20"/>
              </w:rPr>
              <w:t>Secure login using username and password with session management</w:t>
            </w:r>
          </w:p>
        </w:tc>
        <w:tc>
          <w:tcPr>
            <w:tcW w:type="dxa" w:w="2256"/>
          </w:tcPr>
          <w:p>
            <w:r>
              <w:rPr>
                <w:sz w:val="20"/>
              </w:rPr>
              <w:t>High</w:t>
            </w:r>
          </w:p>
        </w:tc>
      </w:tr>
      <w:tr>
        <w:tc>
          <w:tcPr>
            <w:tcW w:type="dxa" w:w="2256"/>
          </w:tcPr>
          <w:p>
            <w:r>
              <w:rPr>
                <w:sz w:val="20"/>
              </w:rPr>
              <w:t>FR-A2</w:t>
            </w:r>
          </w:p>
        </w:tc>
        <w:tc>
          <w:tcPr>
            <w:tcW w:type="dxa" w:w="2256"/>
          </w:tcPr>
          <w:p>
            <w:r>
              <w:rPr>
                <w:sz w:val="20"/>
              </w:rPr>
              <w:t>Dashboard View</w:t>
            </w:r>
          </w:p>
        </w:tc>
        <w:tc>
          <w:tcPr>
            <w:tcW w:type="dxa" w:w="2256"/>
          </w:tcPr>
          <w:p>
            <w:r>
              <w:rPr>
                <w:sz w:val="20"/>
              </w:rPr>
              <w:t>Display navigation dashboard with links to all management modules</w:t>
            </w:r>
          </w:p>
        </w:tc>
        <w:tc>
          <w:tcPr>
            <w:tcW w:type="dxa" w:w="2256"/>
          </w:tcPr>
          <w:p>
            <w:r>
              <w:rPr>
                <w:sz w:val="20"/>
              </w:rPr>
              <w:t>High</w:t>
            </w:r>
          </w:p>
        </w:tc>
      </w:tr>
      <w:tr>
        <w:tc>
          <w:tcPr>
            <w:tcW w:type="dxa" w:w="2256"/>
          </w:tcPr>
          <w:p>
            <w:r>
              <w:rPr>
                <w:sz w:val="20"/>
              </w:rPr>
              <w:t>FR-A3</w:t>
            </w:r>
          </w:p>
        </w:tc>
        <w:tc>
          <w:tcPr>
            <w:tcW w:type="dxa" w:w="2256"/>
          </w:tcPr>
          <w:p>
            <w:r>
              <w:rPr>
                <w:sz w:val="20"/>
              </w:rPr>
              <w:t>Room Type CRUD</w:t>
            </w:r>
          </w:p>
        </w:tc>
        <w:tc>
          <w:tcPr>
            <w:tcW w:type="dxa" w:w="2256"/>
          </w:tcPr>
          <w:p>
            <w:r>
              <w:rPr>
                <w:sz w:val="20"/>
              </w:rPr>
              <w:t>Add, view, edit, and delete room type categories with name, image, and description</w:t>
            </w:r>
          </w:p>
        </w:tc>
        <w:tc>
          <w:tcPr>
            <w:tcW w:type="dxa" w:w="2256"/>
          </w:tcPr>
          <w:p>
            <w:r>
              <w:rPr>
                <w:sz w:val="20"/>
              </w:rPr>
              <w:t>High</w:t>
            </w:r>
          </w:p>
        </w:tc>
      </w:tr>
      <w:tr>
        <w:tc>
          <w:tcPr>
            <w:tcW w:type="dxa" w:w="2256"/>
          </w:tcPr>
          <w:p>
            <w:r>
              <w:rPr>
                <w:sz w:val="20"/>
              </w:rPr>
              <w:t>FR-A4</w:t>
            </w:r>
          </w:p>
        </w:tc>
        <w:tc>
          <w:tcPr>
            <w:tcW w:type="dxa" w:w="2256"/>
          </w:tcPr>
          <w:p>
            <w:r>
              <w:rPr>
                <w:sz w:val="20"/>
              </w:rPr>
              <w:t>Room CRUD</w:t>
            </w:r>
          </w:p>
        </w:tc>
        <w:tc>
          <w:tcPr>
            <w:tcW w:type="dxa" w:w="2256"/>
          </w:tcPr>
          <w:p>
            <w:r>
              <w:rPr>
                <w:sz w:val="20"/>
              </w:rPr>
              <w:t>Add, view, edit, and delete individual rooms with type (FK), name, image, price, description</w:t>
            </w:r>
          </w:p>
        </w:tc>
        <w:tc>
          <w:tcPr>
            <w:tcW w:type="dxa" w:w="2256"/>
          </w:tcPr>
          <w:p>
            <w:r>
              <w:rPr>
                <w:sz w:val="20"/>
              </w:rPr>
              <w:t>High</w:t>
            </w:r>
          </w:p>
        </w:tc>
      </w:tr>
      <w:tr>
        <w:tc>
          <w:tcPr>
            <w:tcW w:type="dxa" w:w="2256"/>
          </w:tcPr>
          <w:p>
            <w:r>
              <w:rPr>
                <w:sz w:val="20"/>
              </w:rPr>
              <w:t>FR-A5</w:t>
            </w:r>
          </w:p>
        </w:tc>
        <w:tc>
          <w:tcPr>
            <w:tcW w:type="dxa" w:w="2256"/>
          </w:tcPr>
          <w:p>
            <w:r>
              <w:rPr>
                <w:sz w:val="20"/>
              </w:rPr>
              <w:t>Staff CRUD</w:t>
            </w:r>
          </w:p>
        </w:tc>
        <w:tc>
          <w:tcPr>
            <w:tcW w:type="dxa" w:w="2256"/>
          </w:tcPr>
          <w:p>
            <w:r>
              <w:rPr>
                <w:sz w:val="20"/>
              </w:rPr>
              <w:t>Add, view, edit, and delete staff profiles with name, designation, images, social media links</w:t>
            </w:r>
          </w:p>
        </w:tc>
        <w:tc>
          <w:tcPr>
            <w:tcW w:type="dxa" w:w="2256"/>
          </w:tcPr>
          <w:p>
            <w:r>
              <w:rPr>
                <w:sz w:val="20"/>
              </w:rPr>
              <w:t>High</w:t>
            </w:r>
          </w:p>
        </w:tc>
      </w:tr>
      <w:tr>
        <w:tc>
          <w:tcPr>
            <w:tcW w:type="dxa" w:w="2256"/>
          </w:tcPr>
          <w:p>
            <w:r>
              <w:rPr>
                <w:sz w:val="20"/>
              </w:rPr>
              <w:t>FR-A6</w:t>
            </w:r>
          </w:p>
        </w:tc>
        <w:tc>
          <w:tcPr>
            <w:tcW w:type="dxa" w:w="2256"/>
          </w:tcPr>
          <w:p>
            <w:r>
              <w:rPr>
                <w:sz w:val="20"/>
              </w:rPr>
              <w:t>View Bookings</w:t>
            </w:r>
          </w:p>
        </w:tc>
        <w:tc>
          <w:tcPr>
            <w:tcW w:type="dxa" w:w="2256"/>
          </w:tcPr>
          <w:p>
            <w:r>
              <w:rPr>
                <w:sz w:val="20"/>
              </w:rPr>
              <w:t>Display all booking records with customer information and room details</w:t>
            </w:r>
          </w:p>
        </w:tc>
        <w:tc>
          <w:tcPr>
            <w:tcW w:type="dxa" w:w="2256"/>
          </w:tcPr>
          <w:p>
            <w:r>
              <w:rPr>
                <w:sz w:val="20"/>
              </w:rPr>
              <w:t>Medium</w:t>
            </w:r>
          </w:p>
        </w:tc>
      </w:tr>
      <w:tr>
        <w:tc>
          <w:tcPr>
            <w:tcW w:type="dxa" w:w="2256"/>
          </w:tcPr>
          <w:p>
            <w:r>
              <w:rPr>
                <w:sz w:val="20"/>
              </w:rPr>
              <w:t>FR-A7</w:t>
            </w:r>
          </w:p>
        </w:tc>
        <w:tc>
          <w:tcPr>
            <w:tcW w:type="dxa" w:w="2256"/>
          </w:tcPr>
          <w:p>
            <w:r>
              <w:rPr>
                <w:sz w:val="20"/>
              </w:rPr>
              <w:t>View Payments</w:t>
            </w:r>
          </w:p>
        </w:tc>
        <w:tc>
          <w:tcPr>
            <w:tcW w:type="dxa" w:w="2256"/>
          </w:tcPr>
          <w:p>
            <w:r>
              <w:rPr>
                <w:sz w:val="20"/>
              </w:rPr>
              <w:t>Display payment records with customer name, mobile number, and amount</w:t>
            </w:r>
          </w:p>
        </w:tc>
        <w:tc>
          <w:tcPr>
            <w:tcW w:type="dxa" w:w="2256"/>
          </w:tcPr>
          <w:p>
            <w:r>
              <w:rPr>
                <w:sz w:val="20"/>
              </w:rPr>
              <w:t>Medium</w:t>
            </w:r>
          </w:p>
        </w:tc>
      </w:tr>
      <w:tr>
        <w:tc>
          <w:tcPr>
            <w:tcW w:type="dxa" w:w="2256"/>
          </w:tcPr>
          <w:p>
            <w:r>
              <w:rPr>
                <w:sz w:val="20"/>
              </w:rPr>
              <w:t>FR-A8</w:t>
            </w:r>
          </w:p>
        </w:tc>
        <w:tc>
          <w:tcPr>
            <w:tcW w:type="dxa" w:w="2256"/>
          </w:tcPr>
          <w:p>
            <w:r>
              <w:rPr>
                <w:sz w:val="20"/>
              </w:rPr>
              <w:t>Manage Contacts</w:t>
            </w:r>
          </w:p>
        </w:tc>
        <w:tc>
          <w:tcPr>
            <w:tcW w:type="dxa" w:w="2256"/>
          </w:tcPr>
          <w:p>
            <w:r>
              <w:rPr>
                <w:sz w:val="20"/>
              </w:rPr>
              <w:t>View and delete customer enquiries submitted through the contact form</w:t>
            </w:r>
          </w:p>
        </w:tc>
        <w:tc>
          <w:tcPr>
            <w:tcW w:type="dxa" w:w="2256"/>
          </w:tcPr>
          <w:p>
            <w:r>
              <w:rPr>
                <w:sz w:val="20"/>
              </w:rPr>
              <w:t>Medium</w:t>
            </w:r>
          </w:p>
        </w:tc>
      </w:tr>
      <w:tr>
        <w:tc>
          <w:tcPr>
            <w:tcW w:type="dxa" w:w="2256"/>
          </w:tcPr>
          <w:p>
            <w:r>
              <w:rPr>
                <w:sz w:val="20"/>
              </w:rPr>
              <w:t>FR-A9</w:t>
            </w:r>
          </w:p>
        </w:tc>
        <w:tc>
          <w:tcPr>
            <w:tcW w:type="dxa" w:w="2256"/>
          </w:tcPr>
          <w:p>
            <w:r>
              <w:rPr>
                <w:sz w:val="20"/>
              </w:rPr>
              <w:t>Manage Chatbot</w:t>
            </w:r>
          </w:p>
        </w:tc>
        <w:tc>
          <w:tcPr>
            <w:tcW w:type="dxa" w:w="2256"/>
          </w:tcPr>
          <w:p>
            <w:r>
              <w:rPr>
                <w:sz w:val="20"/>
              </w:rPr>
              <w:t>Add/edit chatbot responses and view conversation history</w:t>
            </w:r>
          </w:p>
        </w:tc>
        <w:tc>
          <w:tcPr>
            <w:tcW w:type="dxa" w:w="2256"/>
          </w:tcPr>
          <w:p>
            <w:r>
              <w:rPr>
                <w:sz w:val="20"/>
              </w:rPr>
              <w:t>Low</w:t>
            </w:r>
          </w:p>
        </w:tc>
      </w:tr>
      <w:tr>
        <w:tc>
          <w:tcPr>
            <w:tcW w:type="dxa" w:w="2256"/>
          </w:tcPr>
          <w:p>
            <w:r>
              <w:rPr>
                <w:sz w:val="20"/>
              </w:rPr>
              <w:t>FR-A10</w:t>
            </w:r>
          </w:p>
        </w:tc>
        <w:tc>
          <w:tcPr>
            <w:tcW w:type="dxa" w:w="2256"/>
          </w:tcPr>
          <w:p>
            <w:r>
              <w:rPr>
                <w:sz w:val="20"/>
              </w:rPr>
              <w:t>Notifications</w:t>
            </w:r>
          </w:p>
        </w:tc>
        <w:tc>
          <w:tcPr>
            <w:tcW w:type="dxa" w:w="2256"/>
          </w:tcPr>
          <w:p>
            <w:r>
              <w:rPr>
                <w:sz w:val="20"/>
              </w:rPr>
              <w:t>View system notifications and mark them as read</w:t>
            </w:r>
          </w:p>
        </w:tc>
        <w:tc>
          <w:tcPr>
            <w:tcW w:type="dxa" w:w="2256"/>
          </w:tcPr>
          <w:p>
            <w:r>
              <w:rPr>
                <w:sz w:val="20"/>
              </w:rPr>
              <w:t>Low</w:t>
            </w:r>
          </w:p>
        </w:tc>
      </w:tr>
    </w:tbl>
    <w:p/>
    <w:p>
      <w:pPr>
        <w:pStyle w:val="Heading3subsec"/>
      </w:pPr>
      <w:r>
        <w:t>Detailed Functional Requirements - Customer</w:t>
      </w:r>
    </w:p>
    <w:p>
      <w:pPr>
        <w:pStyle w:val="BodyText"/>
      </w:pPr>
      <w:r>
        <w:t>The following table lists all functional requirements for the Customer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val="clear" w:color="auto" w:fill="D9E2F3"/>
          </w:tcPr>
          <w:p>
            <w:r>
              <w:rPr>
                <w:b/>
                <w:sz w:val="20"/>
              </w:rPr>
              <w:t>Req ID</w:t>
            </w:r>
          </w:p>
        </w:tc>
        <w:tc>
          <w:tcPr>
            <w:tcW w:type="dxa" w:w="2256"/>
            <w:shd w:val="clear" w:color="auto" w:fill="D9E2F3"/>
          </w:tcPr>
          <w:p>
            <w:r>
              <w:rPr>
                <w:b/>
                <w:sz w:val="20"/>
              </w:rPr>
              <w:t>Requirement</w:t>
            </w:r>
          </w:p>
        </w:tc>
        <w:tc>
          <w:tcPr>
            <w:tcW w:type="dxa" w:w="2256"/>
            <w:shd w:val="clear" w:color="auto" w:fill="D9E2F3"/>
          </w:tcPr>
          <w:p>
            <w:r>
              <w:rPr>
                <w:b/>
                <w:sz w:val="20"/>
              </w:rPr>
              <w:t>Description</w:t>
            </w:r>
          </w:p>
        </w:tc>
        <w:tc>
          <w:tcPr>
            <w:tcW w:type="dxa" w:w="2256"/>
            <w:shd w:val="clear" w:color="auto" w:fill="D9E2F3"/>
          </w:tcPr>
          <w:p>
            <w:r>
              <w:rPr>
                <w:b/>
                <w:sz w:val="20"/>
              </w:rPr>
              <w:t>Priority</w:t>
            </w:r>
          </w:p>
        </w:tc>
      </w:tr>
      <w:tr>
        <w:tc>
          <w:tcPr>
            <w:tcW w:type="dxa" w:w="2256"/>
          </w:tcPr>
          <w:p>
            <w:r>
              <w:rPr>
                <w:sz w:val="20"/>
              </w:rPr>
              <w:t>FR-C1</w:t>
            </w:r>
          </w:p>
        </w:tc>
        <w:tc>
          <w:tcPr>
            <w:tcW w:type="dxa" w:w="2256"/>
          </w:tcPr>
          <w:p>
            <w:r>
              <w:rPr>
                <w:sz w:val="20"/>
              </w:rPr>
              <w:t>User Registration</w:t>
            </w:r>
          </w:p>
        </w:tc>
        <w:tc>
          <w:tcPr>
            <w:tcW w:type="dxa" w:w="2256"/>
          </w:tcPr>
          <w:p>
            <w:r>
              <w:rPr>
                <w:sz w:val="20"/>
              </w:rPr>
              <w:t>Register with username, email, password, and confirm password</w:t>
            </w:r>
          </w:p>
        </w:tc>
        <w:tc>
          <w:tcPr>
            <w:tcW w:type="dxa" w:w="2256"/>
          </w:tcPr>
          <w:p>
            <w:r>
              <w:rPr>
                <w:sz w:val="20"/>
              </w:rPr>
              <w:t>High</w:t>
            </w:r>
          </w:p>
        </w:tc>
      </w:tr>
      <w:tr>
        <w:tc>
          <w:tcPr>
            <w:tcW w:type="dxa" w:w="2256"/>
          </w:tcPr>
          <w:p>
            <w:r>
              <w:rPr>
                <w:sz w:val="20"/>
              </w:rPr>
              <w:t>FR-C2</w:t>
            </w:r>
          </w:p>
        </w:tc>
        <w:tc>
          <w:tcPr>
            <w:tcW w:type="dxa" w:w="2256"/>
          </w:tcPr>
          <w:p>
            <w:r>
              <w:rPr>
                <w:sz w:val="20"/>
              </w:rPr>
              <w:t>User Login</w:t>
            </w:r>
          </w:p>
        </w:tc>
        <w:tc>
          <w:tcPr>
            <w:tcW w:type="dxa" w:w="2256"/>
          </w:tcPr>
          <w:p>
            <w:r>
              <w:rPr>
                <w:sz w:val="20"/>
              </w:rPr>
              <w:t>Login with registered credentials; session stored</w:t>
            </w:r>
          </w:p>
        </w:tc>
        <w:tc>
          <w:tcPr>
            <w:tcW w:type="dxa" w:w="2256"/>
          </w:tcPr>
          <w:p>
            <w:r>
              <w:rPr>
                <w:sz w:val="20"/>
              </w:rPr>
              <w:t>High</w:t>
            </w:r>
          </w:p>
        </w:tc>
      </w:tr>
      <w:tr>
        <w:tc>
          <w:tcPr>
            <w:tcW w:type="dxa" w:w="2256"/>
          </w:tcPr>
          <w:p>
            <w:r>
              <w:rPr>
                <w:sz w:val="20"/>
              </w:rPr>
              <w:t>FR-C3</w:t>
            </w:r>
          </w:p>
        </w:tc>
        <w:tc>
          <w:tcPr>
            <w:tcW w:type="dxa" w:w="2256"/>
          </w:tcPr>
          <w:p>
            <w:r>
              <w:rPr>
                <w:sz w:val="20"/>
              </w:rPr>
              <w:t>Password Reset</w:t>
            </w:r>
          </w:p>
        </w:tc>
        <w:tc>
          <w:tcPr>
            <w:tcW w:type="dxa" w:w="2256"/>
          </w:tcPr>
          <w:p>
            <w:r>
              <w:rPr>
                <w:sz w:val="20"/>
              </w:rPr>
              <w:t>Reset password via email OTP verification flow</w:t>
            </w:r>
          </w:p>
        </w:tc>
        <w:tc>
          <w:tcPr>
            <w:tcW w:type="dxa" w:w="2256"/>
          </w:tcPr>
          <w:p>
            <w:r>
              <w:rPr>
                <w:sz w:val="20"/>
              </w:rPr>
              <w:t>High</w:t>
            </w:r>
          </w:p>
        </w:tc>
      </w:tr>
      <w:tr>
        <w:tc>
          <w:tcPr>
            <w:tcW w:type="dxa" w:w="2256"/>
          </w:tcPr>
          <w:p>
            <w:r>
              <w:rPr>
                <w:sz w:val="20"/>
              </w:rPr>
              <w:t>FR-C4</w:t>
            </w:r>
          </w:p>
        </w:tc>
        <w:tc>
          <w:tcPr>
            <w:tcW w:type="dxa" w:w="2256"/>
          </w:tcPr>
          <w:p>
            <w:r>
              <w:rPr>
                <w:sz w:val="20"/>
              </w:rPr>
              <w:t>Browse Rooms</w:t>
            </w:r>
          </w:p>
        </w:tc>
        <w:tc>
          <w:tcPr>
            <w:tcW w:type="dxa" w:w="2256"/>
          </w:tcPr>
          <w:p>
            <w:r>
              <w:rPr>
                <w:sz w:val="20"/>
              </w:rPr>
              <w:t>View room categories on homepage and filtered room listings</w:t>
            </w:r>
          </w:p>
        </w:tc>
        <w:tc>
          <w:tcPr>
            <w:tcW w:type="dxa" w:w="2256"/>
          </w:tcPr>
          <w:p>
            <w:r>
              <w:rPr>
                <w:sz w:val="20"/>
              </w:rPr>
              <w:t>High</w:t>
            </w:r>
          </w:p>
        </w:tc>
      </w:tr>
      <w:tr>
        <w:tc>
          <w:tcPr>
            <w:tcW w:type="dxa" w:w="2256"/>
          </w:tcPr>
          <w:p>
            <w:r>
              <w:rPr>
                <w:sz w:val="20"/>
              </w:rPr>
              <w:t>FR-C5</w:t>
            </w:r>
          </w:p>
        </w:tc>
        <w:tc>
          <w:tcPr>
            <w:tcW w:type="dxa" w:w="2256"/>
          </w:tcPr>
          <w:p>
            <w:r>
              <w:rPr>
                <w:sz w:val="20"/>
              </w:rPr>
              <w:t>Advanced Search</w:t>
            </w:r>
          </w:p>
        </w:tc>
        <w:tc>
          <w:tcPr>
            <w:tcW w:type="dxa" w:w="2256"/>
          </w:tcPr>
          <w:p>
            <w:r>
              <w:rPr>
                <w:sz w:val="20"/>
              </w:rPr>
              <w:t>Search rooms by name, type, price range, and date availability (AJAX)</w:t>
            </w:r>
          </w:p>
        </w:tc>
        <w:tc>
          <w:tcPr>
            <w:tcW w:type="dxa" w:w="2256"/>
          </w:tcPr>
          <w:p>
            <w:r>
              <w:rPr>
                <w:sz w:val="20"/>
              </w:rPr>
              <w:t>High</w:t>
            </w:r>
          </w:p>
        </w:tc>
      </w:tr>
      <w:tr>
        <w:tc>
          <w:tcPr>
            <w:tcW w:type="dxa" w:w="2256"/>
          </w:tcPr>
          <w:p>
            <w:r>
              <w:rPr>
                <w:sz w:val="20"/>
              </w:rPr>
              <w:t>FR-C6</w:t>
            </w:r>
          </w:p>
        </w:tc>
        <w:tc>
          <w:tcPr>
            <w:tcW w:type="dxa" w:w="2256"/>
          </w:tcPr>
          <w:p>
            <w:r>
              <w:rPr>
                <w:sz w:val="20"/>
              </w:rPr>
              <w:t>Book Room</w:t>
            </w:r>
          </w:p>
        </w:tc>
        <w:tc>
          <w:tcPr>
            <w:tcW w:type="dxa" w:w="2256"/>
          </w:tcPr>
          <w:p>
            <w:r>
              <w:rPr>
                <w:sz w:val="20"/>
              </w:rPr>
              <w:t>Select room, enter dates and guest count, with overlap detection</w:t>
            </w:r>
          </w:p>
        </w:tc>
        <w:tc>
          <w:tcPr>
            <w:tcW w:type="dxa" w:w="2256"/>
          </w:tcPr>
          <w:p>
            <w:r>
              <w:rPr>
                <w:sz w:val="20"/>
              </w:rPr>
              <w:t>High</w:t>
            </w:r>
          </w:p>
        </w:tc>
      </w:tr>
      <w:tr>
        <w:tc>
          <w:tcPr>
            <w:tcW w:type="dxa" w:w="2256"/>
          </w:tcPr>
          <w:p>
            <w:r>
              <w:rPr>
                <w:sz w:val="20"/>
              </w:rPr>
              <w:t>FR-C7</w:t>
            </w:r>
          </w:p>
        </w:tc>
        <w:tc>
          <w:tcPr>
            <w:tcW w:type="dxa" w:w="2256"/>
          </w:tcPr>
          <w:p>
            <w:r>
              <w:rPr>
                <w:sz w:val="20"/>
              </w:rPr>
              <w:t>View Cart</w:t>
            </w:r>
          </w:p>
        </w:tc>
        <w:tc>
          <w:tcPr>
            <w:tcW w:type="dxa" w:w="2256"/>
          </w:tcPr>
          <w:p>
            <w:r>
              <w:rPr>
                <w:sz w:val="20"/>
              </w:rPr>
              <w:t>View booked rooms with subtotal, tax, and total calculation</w:t>
            </w:r>
          </w:p>
        </w:tc>
        <w:tc>
          <w:tcPr>
            <w:tcW w:type="dxa" w:w="2256"/>
          </w:tcPr>
          <w:p>
            <w:r>
              <w:rPr>
                <w:sz w:val="20"/>
              </w:rPr>
              <w:t>Medium</w:t>
            </w:r>
          </w:p>
        </w:tc>
      </w:tr>
      <w:tr>
        <w:tc>
          <w:tcPr>
            <w:tcW w:type="dxa" w:w="2256"/>
          </w:tcPr>
          <w:p>
            <w:r>
              <w:rPr>
                <w:sz w:val="20"/>
              </w:rPr>
              <w:t>FR-C8</w:t>
            </w:r>
          </w:p>
        </w:tc>
        <w:tc>
          <w:tcPr>
            <w:tcW w:type="dxa" w:w="2256"/>
          </w:tcPr>
          <w:p>
            <w:r>
              <w:rPr>
                <w:sz w:val="20"/>
              </w:rPr>
              <w:t>Payment</w:t>
            </w:r>
          </w:p>
        </w:tc>
        <w:tc>
          <w:tcPr>
            <w:tcW w:type="dxa" w:w="2256"/>
          </w:tcPr>
          <w:p>
            <w:r>
              <w:rPr>
                <w:sz w:val="20"/>
              </w:rPr>
              <w:t>Process payment via Razorpay (cards, UPI, net banking)</w:t>
            </w:r>
          </w:p>
        </w:tc>
        <w:tc>
          <w:tcPr>
            <w:tcW w:type="dxa" w:w="2256"/>
          </w:tcPr>
          <w:p>
            <w:r>
              <w:rPr>
                <w:sz w:val="20"/>
              </w:rPr>
              <w:t>High</w:t>
            </w:r>
          </w:p>
        </w:tc>
      </w:tr>
      <w:tr>
        <w:tc>
          <w:tcPr>
            <w:tcW w:type="dxa" w:w="2256"/>
          </w:tcPr>
          <w:p>
            <w:r>
              <w:rPr>
                <w:sz w:val="20"/>
              </w:rPr>
              <w:t>FR-C9</w:t>
            </w:r>
          </w:p>
        </w:tc>
        <w:tc>
          <w:tcPr>
            <w:tcW w:type="dxa" w:w="2256"/>
          </w:tcPr>
          <w:p>
            <w:r>
              <w:rPr>
                <w:sz w:val="20"/>
              </w:rPr>
              <w:t>Download Receipt</w:t>
            </w:r>
          </w:p>
        </w:tc>
        <w:tc>
          <w:tcPr>
            <w:tcW w:type="dxa" w:w="2256"/>
          </w:tcPr>
          <w:p>
            <w:r>
              <w:rPr>
                <w:sz w:val="20"/>
              </w:rPr>
              <w:t>Download PDF receipt for completed booking</w:t>
            </w:r>
          </w:p>
        </w:tc>
        <w:tc>
          <w:tcPr>
            <w:tcW w:type="dxa" w:w="2256"/>
          </w:tcPr>
          <w:p>
            <w:r>
              <w:rPr>
                <w:sz w:val="20"/>
              </w:rPr>
              <w:t>Medium</w:t>
            </w:r>
          </w:p>
        </w:tc>
      </w:tr>
      <w:tr>
        <w:tc>
          <w:tcPr>
            <w:tcW w:type="dxa" w:w="2256"/>
          </w:tcPr>
          <w:p>
            <w:r>
              <w:rPr>
                <w:sz w:val="20"/>
              </w:rPr>
              <w:t>FR-C10</w:t>
            </w:r>
          </w:p>
        </w:tc>
        <w:tc>
          <w:tcPr>
            <w:tcW w:type="dxa" w:w="2256"/>
          </w:tcPr>
          <w:p>
            <w:r>
              <w:rPr>
                <w:sz w:val="20"/>
              </w:rPr>
              <w:t>Chatbot</w:t>
            </w:r>
          </w:p>
        </w:tc>
        <w:tc>
          <w:tcPr>
            <w:tcW w:type="dxa" w:w="2256"/>
          </w:tcPr>
          <w:p>
            <w:r>
              <w:rPr>
                <w:sz w:val="20"/>
              </w:rPr>
              <w:t>Interact with rule-based chatbot for room/staff/booking queries</w:t>
            </w:r>
          </w:p>
        </w:tc>
        <w:tc>
          <w:tcPr>
            <w:tcW w:type="dxa" w:w="2256"/>
          </w:tcPr>
          <w:p>
            <w:r>
              <w:rPr>
                <w:sz w:val="20"/>
              </w:rPr>
              <w:t>Medium</w:t>
            </w:r>
          </w:p>
        </w:tc>
      </w:tr>
      <w:tr>
        <w:tc>
          <w:tcPr>
            <w:tcW w:type="dxa" w:w="2256"/>
          </w:tcPr>
          <w:p>
            <w:r>
              <w:rPr>
                <w:sz w:val="20"/>
              </w:rPr>
              <w:t>FR-C11</w:t>
            </w:r>
          </w:p>
        </w:tc>
        <w:tc>
          <w:tcPr>
            <w:tcW w:type="dxa" w:w="2256"/>
          </w:tcPr>
          <w:p>
            <w:r>
              <w:rPr>
                <w:sz w:val="20"/>
              </w:rPr>
              <w:t>Contact Form</w:t>
            </w:r>
          </w:p>
        </w:tc>
        <w:tc>
          <w:tcPr>
            <w:tcW w:type="dxa" w:w="2256"/>
          </w:tcPr>
          <w:p>
            <w:r>
              <w:rPr>
                <w:sz w:val="20"/>
              </w:rPr>
              <w:t>Submit enquiries through contact form with validation</w:t>
            </w:r>
          </w:p>
        </w:tc>
        <w:tc>
          <w:tcPr>
            <w:tcW w:type="dxa" w:w="2256"/>
          </w:tcPr>
          <w:p>
            <w:r>
              <w:rPr>
                <w:sz w:val="20"/>
              </w:rPr>
              <w:t>Low</w:t>
            </w:r>
          </w:p>
        </w:tc>
      </w:tr>
    </w:tbl>
    <w:p/>
    <w:p>
      <w:pPr>
        <w:pStyle w:val="BodyText"/>
      </w:pPr>
    </w:p>
    <w:p>
      <w:pPr>
        <w:pStyle w:val="BodyText"/>
      </w:pPr>
      <w:r>
        <w:t>The non-functional requirements define the quality attributes of the system:</w:t>
      </w:r>
    </w:p>
    <w:p>
      <w:pPr>
        <w:pStyle w:val="BodyText"/>
        <w:ind w:left="567"/>
      </w:pPr>
      <w:r>
        <w:t>• Usability: The web interface shall be intuitive and require no training for basic operations. All forms shall have clear labels, validation messages, and error handling.</w:t>
      </w:r>
    </w:p>
    <w:p>
      <w:pPr>
        <w:pStyle w:val="BodyText"/>
        <w:ind w:left="567"/>
      </w:pPr>
      <w:r>
        <w:t>• Reliability: The system shall maintain 99.5% uptime during business hours. Database transactions shall be atomic - partial bookings shall not occur.</w:t>
      </w:r>
    </w:p>
    <w:p>
      <w:pPr>
        <w:pStyle w:val="BodyText"/>
        <w:ind w:left="567"/>
      </w:pPr>
      <w:r>
        <w:t>• Security: CSRF protection shall be enabled on all forms. User sessions shall timeout after 30 minutes of inactivity. Input validation shall prevent SQL injection and XSS attacks.</w:t>
      </w:r>
    </w:p>
    <w:p>
      <w:pPr>
        <w:pStyle w:val="BodyText"/>
        <w:ind w:left="567"/>
      </w:pPr>
      <w:r>
        <w:t>• Scalability: The database shall handle up to 50 concurrent users without performance degradation. The modular Django architecture allows horizontal scaling through additional application servers.</w:t>
      </w:r>
    </w:p>
    <w:p>
      <w:pPr>
        <w:pStyle w:val="BodyText"/>
        <w:ind w:left="567"/>
      </w:pPr>
      <w:r>
        <w:t>• Maintainability: Code shall follow PEP 8 standards. Models, views, and templates shall be organized across separate Django apps (Backend and webapp). Comments shall document complex logic.</w:t>
      </w:r>
    </w:p>
    <w:p>
      <w:pPr>
        <w:pStyle w:val="BodyText"/>
        <w:ind w:left="567"/>
      </w:pPr>
      <w:r>
        <w:t>• Availability: The system shall be accessible 24/7. Scheduled maintenance shall be communicated through the application interface.</w:t>
      </w:r>
    </w:p>
    <w:p>
      <w:pPr>
        <w:pStyle w:val="BodyText"/>
      </w:pPr>
    </w:p>
    <w:p>
      <w:pPr>
        <w:pStyle w:val="Heading3subsec"/>
      </w:pPr>
      <w:r>
        <w:t>4.1.3 System Architecture Overview</w:t>
      </w:r>
    </w:p>
    <w:p>
      <w:pPr>
        <w:pStyle w:val="BodyText"/>
      </w:pPr>
      <w:r>
        <w:t>The Hotel Room Booking System follows the Django MVT (Model-View-Template) architecture, which is a variant of the classic MVC pattern. The architecture is divided into three layers:</w:t>
      </w:r>
    </w:p>
    <w:p>
      <w:pPr>
        <w:pStyle w:val="BodyText"/>
      </w:pPr>
      <w:r>
        <w:t>Model Layer: Defines the data structure using Django ORM classes. Ten interconnected model classes represent database tables with field definitions, data types, and relationship constraints (ForeignKey, CASCADE, SET_NULL). The models are split across two Django apps - Backend (roomnamedb, roomtypedb, staffdb, staffnotificationdb, chatbot_response, ChatbotConversation) and webapp (Registerdb, bookingdb, Totaldb, customercontactdb).</w:t>
      </w:r>
    </w:p>
    <w:p>
      <w:pPr>
        <w:pStyle w:val="BodyText"/>
      </w:pPr>
      <w:r>
        <w:t>View Layer: Contains the business logic in the form of Python functions (function-based views). Each view handles HTTP requests, processes data using model queries, performs validation, and returns HTTP responses. Views are organized by function - authentication views, room browsing views, booking views, payment views, admin views, chatbot API views, and search API views.</w:t>
      </w:r>
    </w:p>
    <w:p>
      <w:pPr>
        <w:pStyle w:val="BodyText"/>
      </w:pPr>
      <w:r>
        <w:t>Template Layer: HTML templates with Django template language for dynamic content rendering. Bootstrap 5.3 provides responsive styling. JavaScript and jQuery provide client-side interactivity including AJAX calls for search and chatbot functionality.</w:t>
      </w:r>
    </w:p>
    <w:p>
      <w:pPr>
        <w:pStyle w:val="Heading3subsec"/>
      </w:pPr>
      <w:r>
        <w:t>4.1.4 Request-Response Flow</w:t>
      </w:r>
    </w:p>
    <w:p>
      <w:pPr>
        <w:pStyle w:val="BodyText"/>
      </w:pPr>
      <w:r>
        <w:t>A typical user request follows this path through the system:</w:t>
      </w:r>
    </w:p>
    <w:p>
      <w:pPr>
        <w:pStyle w:val="BodyText"/>
        <w:ind w:left="567"/>
      </w:pPr>
      <w:r>
        <w:t>• 1. The user's browser sends an HTTP request (GET or POST) to the Django server via a specific URL pattern.</w:t>
      </w:r>
    </w:p>
    <w:p>
      <w:pPr>
        <w:pStyle w:val="BodyText"/>
        <w:ind w:left="567"/>
      </w:pPr>
      <w:r>
        <w:t>• 2. Django's URL dispatcher (urls.py) matches the URL pattern to a specific view function.</w:t>
      </w:r>
    </w:p>
    <w:p>
      <w:pPr>
        <w:pStyle w:val="BodyText"/>
        <w:ind w:left="567"/>
      </w:pPr>
      <w:r>
        <w:t>• 3. The view function processes the request: extracts parameters, queries the database via ORM models, performs business logic, and prepares context data.</w:t>
      </w:r>
    </w:p>
    <w:p>
      <w:pPr>
        <w:pStyle w:val="BodyText"/>
        <w:ind w:left="567"/>
      </w:pPr>
      <w:r>
        <w:t>• 4. The view renders an HTML template with the context data using Django's template engine.</w:t>
      </w:r>
    </w:p>
    <w:p>
      <w:pPr>
        <w:pStyle w:val="BodyText"/>
        <w:ind w:left="567"/>
      </w:pPr>
      <w:r>
        <w:t>• 5. The rendered HTML is returned as an HTTP response to the browser for display.</w:t>
      </w:r>
    </w:p>
    <w:p>
      <w:pPr>
        <w:pStyle w:val="BodyText"/>
        <w:ind w:left="567"/>
      </w:pPr>
      <w:r>
        <w:t>• 6. For AJAX requests (search, chatbot), the view returns JSON data instead of HTML, which is processed by JavaScript on the client side.</w:t>
      </w:r>
    </w:p>
    <w:p>
      <w:pPr>
        <w:pStyle w:val="BodyText"/>
      </w:pPr>
    </w:p>
    <w:p>
      <w:pPr>
        <w:pStyle w:val="BodyText"/>
      </w:pPr>
      <w:r>
        <w:t>Unit testing was performed on individual components of the system to verify that each module functions correctly in isolation. A total of 25 unit tests were executed covering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1504"/>
            <w:shd w:val="clear" w:color="auto" w:fill="D9E2F3"/>
          </w:tcPr>
          <w:p>
            <w:r>
              <w:rPr>
                <w:b/>
                <w:sz w:val="20"/>
              </w:rPr>
              <w:t>Test ID</w:t>
            </w:r>
          </w:p>
        </w:tc>
        <w:tc>
          <w:tcPr>
            <w:tcW w:type="dxa" w:w="1504"/>
            <w:shd w:val="clear" w:color="auto" w:fill="D9E2F3"/>
          </w:tcPr>
          <w:p>
            <w:r>
              <w:rPr>
                <w:b/>
                <w:sz w:val="20"/>
              </w:rPr>
              <w:t>Module</w:t>
            </w:r>
          </w:p>
        </w:tc>
        <w:tc>
          <w:tcPr>
            <w:tcW w:type="dxa" w:w="1504"/>
            <w:shd w:val="clear" w:color="auto" w:fill="D9E2F3"/>
          </w:tcPr>
          <w:p>
            <w:r>
              <w:rPr>
                <w:b/>
                <w:sz w:val="20"/>
              </w:rPr>
              <w:t>Test Case</w:t>
            </w:r>
          </w:p>
        </w:tc>
        <w:tc>
          <w:tcPr>
            <w:tcW w:type="dxa" w:w="1504"/>
            <w:shd w:val="clear" w:color="auto" w:fill="D9E2F3"/>
          </w:tcPr>
          <w:p>
            <w:r>
              <w:rPr>
                <w:b/>
                <w:sz w:val="20"/>
              </w:rPr>
              <w:t>Input</w:t>
            </w:r>
          </w:p>
        </w:tc>
        <w:tc>
          <w:tcPr>
            <w:tcW w:type="dxa" w:w="1504"/>
            <w:shd w:val="clear" w:color="auto" w:fill="D9E2F3"/>
          </w:tcPr>
          <w:p>
            <w:r>
              <w:rPr>
                <w:b/>
                <w:sz w:val="20"/>
              </w:rPr>
              <w:t>Expected Output</w:t>
            </w:r>
          </w:p>
        </w:tc>
        <w:tc>
          <w:tcPr>
            <w:tcW w:type="dxa" w:w="1504"/>
            <w:shd w:val="clear" w:color="auto" w:fill="D9E2F3"/>
          </w:tcPr>
          <w:p>
            <w:r>
              <w:rPr>
                <w:b/>
                <w:sz w:val="20"/>
              </w:rPr>
              <w:t>Result</w:t>
            </w:r>
          </w:p>
        </w:tc>
      </w:tr>
      <w:tr>
        <w:tc>
          <w:tcPr>
            <w:tcW w:type="dxa" w:w="1504"/>
          </w:tcPr>
          <w:p>
            <w:r>
              <w:rPr>
                <w:sz w:val="20"/>
              </w:rPr>
              <w:t>UT-01</w:t>
            </w:r>
          </w:p>
        </w:tc>
        <w:tc>
          <w:tcPr>
            <w:tcW w:type="dxa" w:w="1504"/>
          </w:tcPr>
          <w:p>
            <w:r>
              <w:rPr>
                <w:sz w:val="20"/>
              </w:rPr>
              <w:t>Models</w:t>
            </w:r>
          </w:p>
        </w:tc>
        <w:tc>
          <w:tcPr>
            <w:tcW w:type="dxa" w:w="1504"/>
          </w:tcPr>
          <w:p>
            <w:r>
              <w:rPr>
                <w:sz w:val="20"/>
              </w:rPr>
              <w:t>Create Room Type</w:t>
            </w:r>
          </w:p>
        </w:tc>
        <w:tc>
          <w:tcPr>
            <w:tcW w:type="dxa" w:w="1504"/>
          </w:tcPr>
          <w:p>
            <w:r>
              <w:rPr>
                <w:sz w:val="20"/>
              </w:rPr>
              <w:t>Room type data (name, image, desc)</w:t>
            </w:r>
          </w:p>
        </w:tc>
        <w:tc>
          <w:tcPr>
            <w:tcW w:type="dxa" w:w="1504"/>
          </w:tcPr>
          <w:p>
            <w:r>
              <w:rPr>
                <w:sz w:val="20"/>
              </w:rPr>
              <w:t>Object saved with correct fields</w:t>
            </w:r>
          </w:p>
        </w:tc>
        <w:tc>
          <w:tcPr>
            <w:tcW w:type="dxa" w:w="1504"/>
          </w:tcPr>
          <w:p>
            <w:r>
              <w:rPr>
                <w:sz w:val="20"/>
              </w:rPr>
              <w:t>PASS</w:t>
            </w:r>
          </w:p>
        </w:tc>
      </w:tr>
      <w:tr>
        <w:tc>
          <w:tcPr>
            <w:tcW w:type="dxa" w:w="1504"/>
          </w:tcPr>
          <w:p>
            <w:r>
              <w:rPr>
                <w:sz w:val="20"/>
              </w:rPr>
              <w:t>UT-02</w:t>
            </w:r>
          </w:p>
        </w:tc>
        <w:tc>
          <w:tcPr>
            <w:tcW w:type="dxa" w:w="1504"/>
          </w:tcPr>
          <w:p>
            <w:r>
              <w:rPr>
                <w:sz w:val="20"/>
              </w:rPr>
              <w:t>Models</w:t>
            </w:r>
          </w:p>
        </w:tc>
        <w:tc>
          <w:tcPr>
            <w:tcW w:type="dxa" w:w="1504"/>
          </w:tcPr>
          <w:p>
            <w:r>
              <w:rPr>
                <w:sz w:val="20"/>
              </w:rPr>
              <w:t>Create Room</w:t>
            </w:r>
          </w:p>
        </w:tc>
        <w:tc>
          <w:tcPr>
            <w:tcW w:type="dxa" w:w="1504"/>
          </w:tcPr>
          <w:p>
            <w:r>
              <w:rPr>
                <w:sz w:val="20"/>
              </w:rPr>
              <w:t>Room data with FK to room type</w:t>
            </w:r>
          </w:p>
        </w:tc>
        <w:tc>
          <w:tcPr>
            <w:tcW w:type="dxa" w:w="1504"/>
          </w:tcPr>
          <w:p>
            <w:r>
              <w:rPr>
                <w:sz w:val="20"/>
              </w:rPr>
              <w:t>Object saved with FK relationship</w:t>
            </w:r>
          </w:p>
        </w:tc>
        <w:tc>
          <w:tcPr>
            <w:tcW w:type="dxa" w:w="1504"/>
          </w:tcPr>
          <w:p>
            <w:r>
              <w:rPr>
                <w:sz w:val="20"/>
              </w:rPr>
              <w:t>PASS</w:t>
            </w:r>
          </w:p>
        </w:tc>
      </w:tr>
      <w:tr>
        <w:tc>
          <w:tcPr>
            <w:tcW w:type="dxa" w:w="1504"/>
          </w:tcPr>
          <w:p>
            <w:r>
              <w:rPr>
                <w:sz w:val="20"/>
              </w:rPr>
              <w:t>UT-03</w:t>
            </w:r>
          </w:p>
        </w:tc>
        <w:tc>
          <w:tcPr>
            <w:tcW w:type="dxa" w:w="1504"/>
          </w:tcPr>
          <w:p>
            <w:r>
              <w:rPr>
                <w:sz w:val="20"/>
              </w:rPr>
              <w:t>Models</w:t>
            </w:r>
          </w:p>
        </w:tc>
        <w:tc>
          <w:tcPr>
            <w:tcW w:type="dxa" w:w="1504"/>
          </w:tcPr>
          <w:p>
            <w:r>
              <w:rPr>
                <w:sz w:val="20"/>
              </w:rPr>
              <w:t>Create Booking</w:t>
            </w:r>
          </w:p>
        </w:tc>
        <w:tc>
          <w:tcPr>
            <w:tcW w:type="dxa" w:w="1504"/>
          </w:tcPr>
          <w:p>
            <w:r>
              <w:rPr>
                <w:sz w:val="20"/>
              </w:rPr>
              <w:t>Booking data with customer and room FK</w:t>
            </w:r>
          </w:p>
        </w:tc>
        <w:tc>
          <w:tcPr>
            <w:tcW w:type="dxa" w:w="1504"/>
          </w:tcPr>
          <w:p>
            <w:r>
              <w:rPr>
                <w:sz w:val="20"/>
              </w:rPr>
              <w:t>Object saved with date fields</w:t>
            </w:r>
          </w:p>
        </w:tc>
        <w:tc>
          <w:tcPr>
            <w:tcW w:type="dxa" w:w="1504"/>
          </w:tcPr>
          <w:p>
            <w:r>
              <w:rPr>
                <w:sz w:val="20"/>
              </w:rPr>
              <w:t>PASS</w:t>
            </w:r>
          </w:p>
        </w:tc>
      </w:tr>
      <w:tr>
        <w:tc>
          <w:tcPr>
            <w:tcW w:type="dxa" w:w="1504"/>
          </w:tcPr>
          <w:p>
            <w:r>
              <w:rPr>
                <w:sz w:val="20"/>
              </w:rPr>
              <w:t>UT-04</w:t>
            </w:r>
          </w:p>
        </w:tc>
        <w:tc>
          <w:tcPr>
            <w:tcW w:type="dxa" w:w="1504"/>
          </w:tcPr>
          <w:p>
            <w:r>
              <w:rPr>
                <w:sz w:val="20"/>
              </w:rPr>
              <w:t>Models</w:t>
            </w:r>
          </w:p>
        </w:tc>
        <w:tc>
          <w:tcPr>
            <w:tcW w:type="dxa" w:w="1504"/>
          </w:tcPr>
          <w:p>
            <w:r>
              <w:rPr>
                <w:sz w:val="20"/>
              </w:rPr>
              <w:t>Cascade Delete Room Type</w:t>
            </w:r>
          </w:p>
        </w:tc>
        <w:tc>
          <w:tcPr>
            <w:tcW w:type="dxa" w:w="1504"/>
          </w:tcPr>
          <w:p>
            <w:r>
              <w:rPr>
                <w:sz w:val="20"/>
              </w:rPr>
              <w:t>Delete room type with associated rooms</w:t>
            </w:r>
          </w:p>
        </w:tc>
        <w:tc>
          <w:tcPr>
            <w:tcW w:type="dxa" w:w="1504"/>
          </w:tcPr>
          <w:p>
            <w:r>
              <w:rPr>
                <w:sz w:val="20"/>
              </w:rPr>
              <w:t>Associated rooms deleted</w:t>
            </w:r>
          </w:p>
        </w:tc>
        <w:tc>
          <w:tcPr>
            <w:tcW w:type="dxa" w:w="1504"/>
          </w:tcPr>
          <w:p>
            <w:r>
              <w:rPr>
                <w:sz w:val="20"/>
              </w:rPr>
              <w:t>PASS</w:t>
            </w:r>
          </w:p>
        </w:tc>
      </w:tr>
      <w:tr>
        <w:tc>
          <w:tcPr>
            <w:tcW w:type="dxa" w:w="1504"/>
          </w:tcPr>
          <w:p>
            <w:r>
              <w:rPr>
                <w:sz w:val="20"/>
              </w:rPr>
              <w:t>UT-05</w:t>
            </w:r>
          </w:p>
        </w:tc>
        <w:tc>
          <w:tcPr>
            <w:tcW w:type="dxa" w:w="1504"/>
          </w:tcPr>
          <w:p>
            <w:r>
              <w:rPr>
                <w:sz w:val="20"/>
              </w:rPr>
              <w:t>Models</w:t>
            </w:r>
          </w:p>
        </w:tc>
        <w:tc>
          <w:tcPr>
            <w:tcW w:type="dxa" w:w="1504"/>
          </w:tcPr>
          <w:p>
            <w:r>
              <w:rPr>
                <w:sz w:val="20"/>
              </w:rPr>
              <w:t>SET_NULL on Customer Delete</w:t>
            </w:r>
          </w:p>
        </w:tc>
        <w:tc>
          <w:tcPr>
            <w:tcW w:type="dxa" w:w="1504"/>
          </w:tcPr>
          <w:p>
            <w:r>
              <w:rPr>
                <w:sz w:val="20"/>
              </w:rPr>
              <w:t>Delete customer with bookings</w:t>
            </w:r>
          </w:p>
        </w:tc>
        <w:tc>
          <w:tcPr>
            <w:tcW w:type="dxa" w:w="1504"/>
          </w:tcPr>
          <w:p>
            <w:r>
              <w:rPr>
                <w:sz w:val="20"/>
              </w:rPr>
              <w:t>Booking CUSTOMER set to NULL</w:t>
            </w:r>
          </w:p>
        </w:tc>
        <w:tc>
          <w:tcPr>
            <w:tcW w:type="dxa" w:w="1504"/>
          </w:tcPr>
          <w:p>
            <w:r>
              <w:rPr>
                <w:sz w:val="20"/>
              </w:rPr>
              <w:t>PASS</w:t>
            </w:r>
          </w:p>
        </w:tc>
      </w:tr>
      <w:tr>
        <w:tc>
          <w:tcPr>
            <w:tcW w:type="dxa" w:w="1504"/>
          </w:tcPr>
          <w:p>
            <w:r>
              <w:rPr>
                <w:sz w:val="20"/>
              </w:rPr>
              <w:t>UT-06</w:t>
            </w:r>
          </w:p>
        </w:tc>
        <w:tc>
          <w:tcPr>
            <w:tcW w:type="dxa" w:w="1504"/>
          </w:tcPr>
          <w:p>
            <w:r>
              <w:rPr>
                <w:sz w:val="20"/>
              </w:rPr>
              <w:t>Views</w:t>
            </w:r>
          </w:p>
        </w:tc>
        <w:tc>
          <w:tcPr>
            <w:tcW w:type="dxa" w:w="1504"/>
          </w:tcPr>
          <w:p>
            <w:r>
              <w:rPr>
                <w:sz w:val="20"/>
              </w:rPr>
              <w:t>Register User</w:t>
            </w:r>
          </w:p>
        </w:tc>
        <w:tc>
          <w:tcPr>
            <w:tcW w:type="dxa" w:w="1504"/>
          </w:tcPr>
          <w:p>
            <w:r>
              <w:rPr>
                <w:sz w:val="20"/>
              </w:rPr>
              <w:t>Valid registration data</w:t>
            </w:r>
          </w:p>
        </w:tc>
        <w:tc>
          <w:tcPr>
            <w:tcW w:type="dxa" w:w="1504"/>
          </w:tcPr>
          <w:p>
            <w:r>
              <w:rPr>
                <w:sz w:val="20"/>
              </w:rPr>
              <w:t>User created, redirect to login</w:t>
            </w:r>
          </w:p>
        </w:tc>
        <w:tc>
          <w:tcPr>
            <w:tcW w:type="dxa" w:w="1504"/>
          </w:tcPr>
          <w:p>
            <w:r>
              <w:rPr>
                <w:sz w:val="20"/>
              </w:rPr>
              <w:t>PASS</w:t>
            </w:r>
          </w:p>
        </w:tc>
      </w:tr>
      <w:tr>
        <w:tc>
          <w:tcPr>
            <w:tcW w:type="dxa" w:w="1504"/>
          </w:tcPr>
          <w:p>
            <w:r>
              <w:rPr>
                <w:sz w:val="20"/>
              </w:rPr>
              <w:t>UT-07</w:t>
            </w:r>
          </w:p>
        </w:tc>
        <w:tc>
          <w:tcPr>
            <w:tcW w:type="dxa" w:w="1504"/>
          </w:tcPr>
          <w:p>
            <w:r>
              <w:rPr>
                <w:sz w:val="20"/>
              </w:rPr>
              <w:t>Views</w:t>
            </w:r>
          </w:p>
        </w:tc>
        <w:tc>
          <w:tcPr>
            <w:tcW w:type="dxa" w:w="1504"/>
          </w:tcPr>
          <w:p>
            <w:r>
              <w:rPr>
                <w:sz w:val="20"/>
              </w:rPr>
              <w:t>Login - Valid Credentials</w:t>
            </w:r>
          </w:p>
        </w:tc>
        <w:tc>
          <w:tcPr>
            <w:tcW w:type="dxa" w:w="1504"/>
          </w:tcPr>
          <w:p>
            <w:r>
              <w:rPr>
                <w:sz w:val="20"/>
              </w:rPr>
              <w:t>Correct username and password</w:t>
            </w:r>
          </w:p>
        </w:tc>
        <w:tc>
          <w:tcPr>
            <w:tcW w:type="dxa" w:w="1504"/>
          </w:tcPr>
          <w:p>
            <w:r>
              <w:rPr>
                <w:sz w:val="20"/>
              </w:rPr>
              <w:t>Session created, redirect home</w:t>
            </w:r>
          </w:p>
        </w:tc>
        <w:tc>
          <w:tcPr>
            <w:tcW w:type="dxa" w:w="1504"/>
          </w:tcPr>
          <w:p>
            <w:r>
              <w:rPr>
                <w:sz w:val="20"/>
              </w:rPr>
              <w:t>PASS</w:t>
            </w:r>
          </w:p>
        </w:tc>
      </w:tr>
      <w:tr>
        <w:tc>
          <w:tcPr>
            <w:tcW w:type="dxa" w:w="1504"/>
          </w:tcPr>
          <w:p>
            <w:r>
              <w:rPr>
                <w:sz w:val="20"/>
              </w:rPr>
              <w:t>UT-08</w:t>
            </w:r>
          </w:p>
        </w:tc>
        <w:tc>
          <w:tcPr>
            <w:tcW w:type="dxa" w:w="1504"/>
          </w:tcPr>
          <w:p>
            <w:r>
              <w:rPr>
                <w:sz w:val="20"/>
              </w:rPr>
              <w:t>Views</w:t>
            </w:r>
          </w:p>
        </w:tc>
        <w:tc>
          <w:tcPr>
            <w:tcW w:type="dxa" w:w="1504"/>
          </w:tcPr>
          <w:p>
            <w:r>
              <w:rPr>
                <w:sz w:val="20"/>
              </w:rPr>
              <w:t>Login - Invalid Credentials</w:t>
            </w:r>
          </w:p>
        </w:tc>
        <w:tc>
          <w:tcPr>
            <w:tcW w:type="dxa" w:w="1504"/>
          </w:tcPr>
          <w:p>
            <w:r>
              <w:rPr>
                <w:sz w:val="20"/>
              </w:rPr>
              <w:t>Incorrect password</w:t>
            </w:r>
          </w:p>
        </w:tc>
        <w:tc>
          <w:tcPr>
            <w:tcW w:type="dxa" w:w="1504"/>
          </w:tcPr>
          <w:p>
            <w:r>
              <w:rPr>
                <w:sz w:val="20"/>
              </w:rPr>
              <w:t>Error message displayed</w:t>
            </w:r>
          </w:p>
        </w:tc>
        <w:tc>
          <w:tcPr>
            <w:tcW w:type="dxa" w:w="1504"/>
          </w:tcPr>
          <w:p>
            <w:r>
              <w:rPr>
                <w:sz w:val="20"/>
              </w:rPr>
              <w:t>PASS</w:t>
            </w:r>
          </w:p>
        </w:tc>
      </w:tr>
      <w:tr>
        <w:tc>
          <w:tcPr>
            <w:tcW w:type="dxa" w:w="1504"/>
          </w:tcPr>
          <w:p>
            <w:r>
              <w:rPr>
                <w:sz w:val="20"/>
              </w:rPr>
              <w:t>UT-09</w:t>
            </w:r>
          </w:p>
        </w:tc>
        <w:tc>
          <w:tcPr>
            <w:tcW w:type="dxa" w:w="1504"/>
          </w:tcPr>
          <w:p>
            <w:r>
              <w:rPr>
                <w:sz w:val="20"/>
              </w:rPr>
              <w:t>Views</w:t>
            </w:r>
          </w:p>
        </w:tc>
        <w:tc>
          <w:tcPr>
            <w:tcW w:type="dxa" w:w="1504"/>
          </w:tcPr>
          <w:p>
            <w:r>
              <w:rPr>
                <w:sz w:val="20"/>
              </w:rPr>
              <w:t>OTP Generation</w:t>
            </w:r>
          </w:p>
        </w:tc>
        <w:tc>
          <w:tcPr>
            <w:tcW w:type="dxa" w:w="1504"/>
          </w:tcPr>
          <w:p>
            <w:r>
              <w:rPr>
                <w:sz w:val="20"/>
              </w:rPr>
              <w:t>Valid email</w:t>
            </w:r>
          </w:p>
        </w:tc>
        <w:tc>
          <w:tcPr>
            <w:tcW w:type="dxa" w:w="1504"/>
          </w:tcPr>
          <w:p>
            <w:r>
              <w:rPr>
                <w:sz w:val="20"/>
              </w:rPr>
              <w:t>5-digit OTP sent via email</w:t>
            </w:r>
          </w:p>
        </w:tc>
        <w:tc>
          <w:tcPr>
            <w:tcW w:type="dxa" w:w="1504"/>
          </w:tcPr>
          <w:p>
            <w:r>
              <w:rPr>
                <w:sz w:val="20"/>
              </w:rPr>
              <w:t>PASS</w:t>
            </w:r>
          </w:p>
        </w:tc>
      </w:tr>
      <w:tr>
        <w:tc>
          <w:tcPr>
            <w:tcW w:type="dxa" w:w="1504"/>
          </w:tcPr>
          <w:p>
            <w:r>
              <w:rPr>
                <w:sz w:val="20"/>
              </w:rPr>
              <w:t>UT-10</w:t>
            </w:r>
          </w:p>
        </w:tc>
        <w:tc>
          <w:tcPr>
            <w:tcW w:type="dxa" w:w="1504"/>
          </w:tcPr>
          <w:p>
            <w:r>
              <w:rPr>
                <w:sz w:val="20"/>
              </w:rPr>
              <w:t>Views</w:t>
            </w:r>
          </w:p>
        </w:tc>
        <w:tc>
          <w:tcPr>
            <w:tcW w:type="dxa" w:w="1504"/>
          </w:tcPr>
          <w:p>
            <w:r>
              <w:rPr>
                <w:sz w:val="20"/>
              </w:rPr>
              <w:t>OTP Verification - Correct</w:t>
            </w:r>
          </w:p>
        </w:tc>
        <w:tc>
          <w:tcPr>
            <w:tcW w:type="dxa" w:w="1504"/>
          </w:tcPr>
          <w:p>
            <w:r>
              <w:rPr>
                <w:sz w:val="20"/>
              </w:rPr>
              <w:t>Matching OTP</w:t>
            </w:r>
          </w:p>
        </w:tc>
        <w:tc>
          <w:tcPr>
            <w:tcW w:type="dxa" w:w="1504"/>
          </w:tcPr>
          <w:p>
            <w:r>
              <w:rPr>
                <w:sz w:val="20"/>
              </w:rPr>
              <w:t>Password reset form shown</w:t>
            </w:r>
          </w:p>
        </w:tc>
        <w:tc>
          <w:tcPr>
            <w:tcW w:type="dxa" w:w="1504"/>
          </w:tcPr>
          <w:p>
            <w:r>
              <w:rPr>
                <w:sz w:val="20"/>
              </w:rPr>
              <w:t>PASS</w:t>
            </w:r>
          </w:p>
        </w:tc>
      </w:tr>
      <w:tr>
        <w:tc>
          <w:tcPr>
            <w:tcW w:type="dxa" w:w="1504"/>
          </w:tcPr>
          <w:p>
            <w:r>
              <w:rPr>
                <w:sz w:val="20"/>
              </w:rPr>
              <w:t>UT-11</w:t>
            </w:r>
          </w:p>
        </w:tc>
        <w:tc>
          <w:tcPr>
            <w:tcW w:type="dxa" w:w="1504"/>
          </w:tcPr>
          <w:p>
            <w:r>
              <w:rPr>
                <w:sz w:val="20"/>
              </w:rPr>
              <w:t>Views</w:t>
            </w:r>
          </w:p>
        </w:tc>
        <w:tc>
          <w:tcPr>
            <w:tcW w:type="dxa" w:w="1504"/>
          </w:tcPr>
          <w:p>
            <w:r>
              <w:rPr>
                <w:sz w:val="20"/>
              </w:rPr>
              <w:t>OTP Verification - Wrong</w:t>
            </w:r>
          </w:p>
        </w:tc>
        <w:tc>
          <w:tcPr>
            <w:tcW w:type="dxa" w:w="1504"/>
          </w:tcPr>
          <w:p>
            <w:r>
              <w:rPr>
                <w:sz w:val="20"/>
              </w:rPr>
              <w:t>Non-matching OTP</w:t>
            </w:r>
          </w:p>
        </w:tc>
        <w:tc>
          <w:tcPr>
            <w:tcW w:type="dxa" w:w="1504"/>
          </w:tcPr>
          <w:p>
            <w:r>
              <w:rPr>
                <w:sz w:val="20"/>
              </w:rPr>
              <w:t>Error message displayed</w:t>
            </w:r>
          </w:p>
        </w:tc>
        <w:tc>
          <w:tcPr>
            <w:tcW w:type="dxa" w:w="1504"/>
          </w:tcPr>
          <w:p>
            <w:r>
              <w:rPr>
                <w:sz w:val="20"/>
              </w:rPr>
              <w:t>PASS</w:t>
            </w:r>
          </w:p>
        </w:tc>
      </w:tr>
      <w:tr>
        <w:tc>
          <w:tcPr>
            <w:tcW w:type="dxa" w:w="1504"/>
          </w:tcPr>
          <w:p>
            <w:r>
              <w:rPr>
                <w:sz w:val="20"/>
              </w:rPr>
              <w:t>UT-12</w:t>
            </w:r>
          </w:p>
        </w:tc>
        <w:tc>
          <w:tcPr>
            <w:tcW w:type="dxa" w:w="1504"/>
          </w:tcPr>
          <w:p>
            <w:r>
              <w:rPr>
                <w:sz w:val="20"/>
              </w:rPr>
              <w:t>Views</w:t>
            </w:r>
          </w:p>
        </w:tc>
        <w:tc>
          <w:tcPr>
            <w:tcW w:type="dxa" w:w="1504"/>
          </w:tcPr>
          <w:p>
            <w:r>
              <w:rPr>
                <w:sz w:val="20"/>
              </w:rPr>
              <w:t>Overlap Detection - No Overlap</w:t>
            </w:r>
          </w:p>
        </w:tc>
        <w:tc>
          <w:tcPr>
            <w:tcW w:type="dxa" w:w="1504"/>
          </w:tcPr>
          <w:p>
            <w:r>
              <w:rPr>
                <w:sz w:val="20"/>
              </w:rPr>
              <w:t>Non-overlapping dates</w:t>
            </w:r>
          </w:p>
        </w:tc>
        <w:tc>
          <w:tcPr>
            <w:tcW w:type="dxa" w:w="1504"/>
          </w:tcPr>
          <w:p>
            <w:r>
              <w:rPr>
                <w:sz w:val="20"/>
              </w:rPr>
              <w:t>Booking saved successfully</w:t>
            </w:r>
          </w:p>
        </w:tc>
        <w:tc>
          <w:tcPr>
            <w:tcW w:type="dxa" w:w="1504"/>
          </w:tcPr>
          <w:p>
            <w:r>
              <w:rPr>
                <w:sz w:val="20"/>
              </w:rPr>
              <w:t>PASS</w:t>
            </w:r>
          </w:p>
        </w:tc>
      </w:tr>
      <w:tr>
        <w:tc>
          <w:tcPr>
            <w:tcW w:type="dxa" w:w="1504"/>
          </w:tcPr>
          <w:p>
            <w:r>
              <w:rPr>
                <w:sz w:val="20"/>
              </w:rPr>
              <w:t>UT-13</w:t>
            </w:r>
          </w:p>
        </w:tc>
        <w:tc>
          <w:tcPr>
            <w:tcW w:type="dxa" w:w="1504"/>
          </w:tcPr>
          <w:p>
            <w:r>
              <w:rPr>
                <w:sz w:val="20"/>
              </w:rPr>
              <w:t>Views</w:t>
            </w:r>
          </w:p>
        </w:tc>
        <w:tc>
          <w:tcPr>
            <w:tcW w:type="dxa" w:w="1504"/>
          </w:tcPr>
          <w:p>
            <w:r>
              <w:rPr>
                <w:sz w:val="20"/>
              </w:rPr>
              <w:t>Overlap Detection - Overlap</w:t>
            </w:r>
          </w:p>
        </w:tc>
        <w:tc>
          <w:tcPr>
            <w:tcW w:type="dxa" w:w="1504"/>
          </w:tcPr>
          <w:p>
            <w:r>
              <w:rPr>
                <w:sz w:val="20"/>
              </w:rPr>
              <w:t>Overlapping dates</w:t>
            </w:r>
          </w:p>
        </w:tc>
        <w:tc>
          <w:tcPr>
            <w:tcW w:type="dxa" w:w="1504"/>
          </w:tcPr>
          <w:p>
            <w:r>
              <w:rPr>
                <w:sz w:val="20"/>
              </w:rPr>
              <w:t>Error message: Room booked</w:t>
            </w:r>
          </w:p>
        </w:tc>
        <w:tc>
          <w:tcPr>
            <w:tcW w:type="dxa" w:w="1504"/>
          </w:tcPr>
          <w:p>
            <w:r>
              <w:rPr>
                <w:sz w:val="20"/>
              </w:rPr>
              <w:t>PASS</w:t>
            </w:r>
          </w:p>
        </w:tc>
      </w:tr>
      <w:tr>
        <w:tc>
          <w:tcPr>
            <w:tcW w:type="dxa" w:w="1504"/>
          </w:tcPr>
          <w:p>
            <w:r>
              <w:rPr>
                <w:sz w:val="20"/>
              </w:rPr>
              <w:t>UT-14</w:t>
            </w:r>
          </w:p>
        </w:tc>
        <w:tc>
          <w:tcPr>
            <w:tcW w:type="dxa" w:w="1504"/>
          </w:tcPr>
          <w:p>
            <w:r>
              <w:rPr>
                <w:sz w:val="20"/>
              </w:rPr>
              <w:t>Views</w:t>
            </w:r>
          </w:p>
        </w:tc>
        <w:tc>
          <w:tcPr>
            <w:tcW w:type="dxa" w:w="1504"/>
          </w:tcPr>
          <w:p>
            <w:r>
              <w:rPr>
                <w:sz w:val="20"/>
              </w:rPr>
              <w:t>Cart Price Calculation</w:t>
            </w:r>
          </w:p>
        </w:tc>
        <w:tc>
          <w:tcPr>
            <w:tcW w:type="dxa" w:w="1504"/>
          </w:tcPr>
          <w:p>
            <w:r>
              <w:rPr>
                <w:sz w:val="20"/>
              </w:rPr>
              <w:t>Multiple bookings</w:t>
            </w:r>
          </w:p>
        </w:tc>
        <w:tc>
          <w:tcPr>
            <w:tcW w:type="dxa" w:w="1504"/>
          </w:tcPr>
          <w:p>
            <w:r>
              <w:rPr>
                <w:sz w:val="20"/>
              </w:rPr>
              <w:t>Correct subtotal, tax, total</w:t>
            </w:r>
          </w:p>
        </w:tc>
        <w:tc>
          <w:tcPr>
            <w:tcW w:type="dxa" w:w="1504"/>
          </w:tcPr>
          <w:p>
            <w:r>
              <w:rPr>
                <w:sz w:val="20"/>
              </w:rPr>
              <w:t>PASS</w:t>
            </w:r>
          </w:p>
        </w:tc>
      </w:tr>
      <w:tr>
        <w:tc>
          <w:tcPr>
            <w:tcW w:type="dxa" w:w="1504"/>
          </w:tcPr>
          <w:p>
            <w:r>
              <w:rPr>
                <w:sz w:val="20"/>
              </w:rPr>
              <w:t>UT-15</w:t>
            </w:r>
          </w:p>
        </w:tc>
        <w:tc>
          <w:tcPr>
            <w:tcW w:type="dxa" w:w="1504"/>
          </w:tcPr>
          <w:p>
            <w:r>
              <w:rPr>
                <w:sz w:val="20"/>
              </w:rPr>
              <w:t>Views</w:t>
            </w:r>
          </w:p>
        </w:tc>
        <w:tc>
          <w:tcPr>
            <w:tcW w:type="dxa" w:w="1504"/>
          </w:tcPr>
          <w:p>
            <w:r>
              <w:rPr>
                <w:sz w:val="20"/>
              </w:rPr>
              <w:t>Payment Order Creation</w:t>
            </w:r>
          </w:p>
        </w:tc>
        <w:tc>
          <w:tcPr>
            <w:tcW w:type="dxa" w:w="1504"/>
          </w:tcPr>
          <w:p>
            <w:r>
              <w:rPr>
                <w:sz w:val="20"/>
              </w:rPr>
              <w:t>Booking total amount</w:t>
            </w:r>
          </w:p>
        </w:tc>
        <w:tc>
          <w:tcPr>
            <w:tcW w:type="dxa" w:w="1504"/>
          </w:tcPr>
          <w:p>
            <w:r>
              <w:rPr>
                <w:sz w:val="20"/>
              </w:rPr>
              <w:t>Razorpay order created</w:t>
            </w:r>
          </w:p>
        </w:tc>
        <w:tc>
          <w:tcPr>
            <w:tcW w:type="dxa" w:w="1504"/>
          </w:tcPr>
          <w:p>
            <w:r>
              <w:rPr>
                <w:sz w:val="20"/>
              </w:rPr>
              <w:t>PASS</w:t>
            </w:r>
          </w:p>
        </w:tc>
      </w:tr>
      <w:tr>
        <w:tc>
          <w:tcPr>
            <w:tcW w:type="dxa" w:w="1504"/>
          </w:tcPr>
          <w:p>
            <w:r>
              <w:rPr>
                <w:sz w:val="20"/>
              </w:rPr>
              <w:t>UT-16</w:t>
            </w:r>
          </w:p>
        </w:tc>
        <w:tc>
          <w:tcPr>
            <w:tcW w:type="dxa" w:w="1504"/>
          </w:tcPr>
          <w:p>
            <w:r>
              <w:rPr>
                <w:sz w:val="20"/>
              </w:rPr>
              <w:t>Chatbot</w:t>
            </w:r>
          </w:p>
        </w:tc>
        <w:tc>
          <w:tcPr>
            <w:tcW w:type="dxa" w:w="1504"/>
          </w:tcPr>
          <w:p>
            <w:r>
              <w:rPr>
                <w:sz w:val="20"/>
              </w:rPr>
              <w:t>Room Query Classification</w:t>
            </w:r>
          </w:p>
        </w:tc>
        <w:tc>
          <w:tcPr>
            <w:tcW w:type="dxa" w:w="1504"/>
          </w:tcPr>
          <w:p>
            <w:r>
              <w:rPr>
                <w:sz w:val="20"/>
              </w:rPr>
              <w:t>"Show me luxury rooms"</w:t>
            </w:r>
          </w:p>
        </w:tc>
        <w:tc>
          <w:tcPr>
            <w:tcW w:type="dxa" w:w="1504"/>
          </w:tcPr>
          <w:p>
            <w:r>
              <w:rPr>
                <w:sz w:val="20"/>
              </w:rPr>
              <w:t>Classified as room query</w:t>
            </w:r>
          </w:p>
        </w:tc>
        <w:tc>
          <w:tcPr>
            <w:tcW w:type="dxa" w:w="1504"/>
          </w:tcPr>
          <w:p>
            <w:r>
              <w:rPr>
                <w:sz w:val="20"/>
              </w:rPr>
              <w:t>PASS</w:t>
            </w:r>
          </w:p>
        </w:tc>
      </w:tr>
      <w:tr>
        <w:tc>
          <w:tcPr>
            <w:tcW w:type="dxa" w:w="1504"/>
          </w:tcPr>
          <w:p>
            <w:r>
              <w:rPr>
                <w:sz w:val="20"/>
              </w:rPr>
              <w:t>UT-17</w:t>
            </w:r>
          </w:p>
        </w:tc>
        <w:tc>
          <w:tcPr>
            <w:tcW w:type="dxa" w:w="1504"/>
          </w:tcPr>
          <w:p>
            <w:r>
              <w:rPr>
                <w:sz w:val="20"/>
              </w:rPr>
              <w:t>Chatbot</w:t>
            </w:r>
          </w:p>
        </w:tc>
        <w:tc>
          <w:tcPr>
            <w:tcW w:type="dxa" w:w="1504"/>
          </w:tcPr>
          <w:p>
            <w:r>
              <w:rPr>
                <w:sz w:val="20"/>
              </w:rPr>
              <w:t>Staff Query Classification</w:t>
            </w:r>
          </w:p>
        </w:tc>
        <w:tc>
          <w:tcPr>
            <w:tcW w:type="dxa" w:w="1504"/>
          </w:tcPr>
          <w:p>
            <w:r>
              <w:rPr>
                <w:sz w:val="20"/>
              </w:rPr>
              <w:t>"Who is the manager?"</w:t>
            </w:r>
          </w:p>
        </w:tc>
        <w:tc>
          <w:tcPr>
            <w:tcW w:type="dxa" w:w="1504"/>
          </w:tcPr>
          <w:p>
            <w:r>
              <w:rPr>
                <w:sz w:val="20"/>
              </w:rPr>
              <w:t>Classified as staff query</w:t>
            </w:r>
          </w:p>
        </w:tc>
        <w:tc>
          <w:tcPr>
            <w:tcW w:type="dxa" w:w="1504"/>
          </w:tcPr>
          <w:p>
            <w:r>
              <w:rPr>
                <w:sz w:val="20"/>
              </w:rPr>
              <w:t>PASS</w:t>
            </w:r>
          </w:p>
        </w:tc>
      </w:tr>
      <w:tr>
        <w:tc>
          <w:tcPr>
            <w:tcW w:type="dxa" w:w="1504"/>
          </w:tcPr>
          <w:p>
            <w:r>
              <w:rPr>
                <w:sz w:val="20"/>
              </w:rPr>
              <w:t>UT-18</w:t>
            </w:r>
          </w:p>
        </w:tc>
        <w:tc>
          <w:tcPr>
            <w:tcW w:type="dxa" w:w="1504"/>
          </w:tcPr>
          <w:p>
            <w:r>
              <w:rPr>
                <w:sz w:val="20"/>
              </w:rPr>
              <w:t>Chatbot</w:t>
            </w:r>
          </w:p>
        </w:tc>
        <w:tc>
          <w:tcPr>
            <w:tcW w:type="dxa" w:w="1504"/>
          </w:tcPr>
          <w:p>
            <w:r>
              <w:rPr>
                <w:sz w:val="20"/>
              </w:rPr>
              <w:t>Booking Query Classification</w:t>
            </w:r>
          </w:p>
        </w:tc>
        <w:tc>
          <w:tcPr>
            <w:tcW w:type="dxa" w:w="1504"/>
          </w:tcPr>
          <w:p>
            <w:r>
              <w:rPr>
                <w:sz w:val="20"/>
              </w:rPr>
              <w:t>"How to book a room?"</w:t>
            </w:r>
          </w:p>
        </w:tc>
        <w:tc>
          <w:tcPr>
            <w:tcW w:type="dxa" w:w="1504"/>
          </w:tcPr>
          <w:p>
            <w:r>
              <w:rPr>
                <w:sz w:val="20"/>
              </w:rPr>
              <w:t>Classified as booking query</w:t>
            </w:r>
          </w:p>
        </w:tc>
        <w:tc>
          <w:tcPr>
            <w:tcW w:type="dxa" w:w="1504"/>
          </w:tcPr>
          <w:p>
            <w:r>
              <w:rPr>
                <w:sz w:val="20"/>
              </w:rPr>
              <w:t>PASS</w:t>
            </w:r>
          </w:p>
        </w:tc>
      </w:tr>
      <w:tr>
        <w:tc>
          <w:tcPr>
            <w:tcW w:type="dxa" w:w="1504"/>
          </w:tcPr>
          <w:p>
            <w:r>
              <w:rPr>
                <w:sz w:val="20"/>
              </w:rPr>
              <w:t>UT-19</w:t>
            </w:r>
          </w:p>
        </w:tc>
        <w:tc>
          <w:tcPr>
            <w:tcW w:type="dxa" w:w="1504"/>
          </w:tcPr>
          <w:p>
            <w:r>
              <w:rPr>
                <w:sz w:val="20"/>
              </w:rPr>
              <w:t>Chatbot</w:t>
            </w:r>
          </w:p>
        </w:tc>
        <w:tc>
          <w:tcPr>
            <w:tcW w:type="dxa" w:w="1504"/>
          </w:tcPr>
          <w:p>
            <w:r>
              <w:rPr>
                <w:sz w:val="20"/>
              </w:rPr>
              <w:t>General Query Classification</w:t>
            </w:r>
          </w:p>
        </w:tc>
        <w:tc>
          <w:tcPr>
            <w:tcW w:type="dxa" w:w="1504"/>
          </w:tcPr>
          <w:p>
            <w:r>
              <w:rPr>
                <w:sz w:val="20"/>
              </w:rPr>
              <w:t>"What are your services?"</w:t>
            </w:r>
          </w:p>
        </w:tc>
        <w:tc>
          <w:tcPr>
            <w:tcW w:type="dxa" w:w="1504"/>
          </w:tcPr>
          <w:p>
            <w:r>
              <w:rPr>
                <w:sz w:val="20"/>
              </w:rPr>
              <w:t>Classified as general query</w:t>
            </w:r>
          </w:p>
        </w:tc>
        <w:tc>
          <w:tcPr>
            <w:tcW w:type="dxa" w:w="1504"/>
          </w:tcPr>
          <w:p>
            <w:r>
              <w:rPr>
                <w:sz w:val="20"/>
              </w:rPr>
              <w:t>PASS</w:t>
            </w:r>
          </w:p>
        </w:tc>
      </w:tr>
      <w:tr>
        <w:tc>
          <w:tcPr>
            <w:tcW w:type="dxa" w:w="1504"/>
          </w:tcPr>
          <w:p>
            <w:r>
              <w:rPr>
                <w:sz w:val="20"/>
              </w:rPr>
              <w:t>UT-20</w:t>
            </w:r>
          </w:p>
        </w:tc>
        <w:tc>
          <w:tcPr>
            <w:tcW w:type="dxa" w:w="1504"/>
          </w:tcPr>
          <w:p>
            <w:r>
              <w:rPr>
                <w:sz w:val="20"/>
              </w:rPr>
              <w:t>Search API</w:t>
            </w:r>
          </w:p>
        </w:tc>
        <w:tc>
          <w:tcPr>
            <w:tcW w:type="dxa" w:w="1504"/>
          </w:tcPr>
          <w:p>
            <w:r>
              <w:rPr>
                <w:sz w:val="20"/>
              </w:rPr>
              <w:t>Filter by Room Name</w:t>
            </w:r>
          </w:p>
        </w:tc>
        <w:tc>
          <w:tcPr>
            <w:tcW w:type="dxa" w:w="1504"/>
          </w:tcPr>
          <w:p>
            <w:r>
              <w:rPr>
                <w:sz w:val="20"/>
              </w:rPr>
              <w:t>"Deluxe" as search term</w:t>
            </w:r>
          </w:p>
        </w:tc>
        <w:tc>
          <w:tcPr>
            <w:tcW w:type="dxa" w:w="1504"/>
          </w:tcPr>
          <w:p>
            <w:r>
              <w:rPr>
                <w:sz w:val="20"/>
              </w:rPr>
              <w:t>Returns matching rooms</w:t>
            </w:r>
          </w:p>
        </w:tc>
        <w:tc>
          <w:tcPr>
            <w:tcW w:type="dxa" w:w="1504"/>
          </w:tcPr>
          <w:p>
            <w:r>
              <w:rPr>
                <w:sz w:val="20"/>
              </w:rPr>
              <w:t>PASS</w:t>
            </w:r>
          </w:p>
        </w:tc>
      </w:tr>
      <w:tr>
        <w:tc>
          <w:tcPr>
            <w:tcW w:type="dxa" w:w="1504"/>
          </w:tcPr>
          <w:p>
            <w:r>
              <w:rPr>
                <w:sz w:val="20"/>
              </w:rPr>
              <w:t>UT-21</w:t>
            </w:r>
          </w:p>
        </w:tc>
        <w:tc>
          <w:tcPr>
            <w:tcW w:type="dxa" w:w="1504"/>
          </w:tcPr>
          <w:p>
            <w:r>
              <w:rPr>
                <w:sz w:val="20"/>
              </w:rPr>
              <w:t>Search API</w:t>
            </w:r>
          </w:p>
        </w:tc>
        <w:tc>
          <w:tcPr>
            <w:tcW w:type="dxa" w:w="1504"/>
          </w:tcPr>
          <w:p>
            <w:r>
              <w:rPr>
                <w:sz w:val="20"/>
              </w:rPr>
              <w:t>Filter by Price Range</w:t>
            </w:r>
          </w:p>
        </w:tc>
        <w:tc>
          <w:tcPr>
            <w:tcW w:type="dxa" w:w="1504"/>
          </w:tcPr>
          <w:p>
            <w:r>
              <w:rPr>
                <w:sz w:val="20"/>
              </w:rPr>
              <w:t>Min=1000, Max=5000</w:t>
            </w:r>
          </w:p>
        </w:tc>
        <w:tc>
          <w:tcPr>
            <w:tcW w:type="dxa" w:w="1504"/>
          </w:tcPr>
          <w:p>
            <w:r>
              <w:rPr>
                <w:sz w:val="20"/>
              </w:rPr>
              <w:t>Returns rooms in price range</w:t>
            </w:r>
          </w:p>
        </w:tc>
        <w:tc>
          <w:tcPr>
            <w:tcW w:type="dxa" w:w="1504"/>
          </w:tcPr>
          <w:p>
            <w:r>
              <w:rPr>
                <w:sz w:val="20"/>
              </w:rPr>
              <w:t>PASS</w:t>
            </w:r>
          </w:p>
        </w:tc>
      </w:tr>
      <w:tr>
        <w:tc>
          <w:tcPr>
            <w:tcW w:type="dxa" w:w="1504"/>
          </w:tcPr>
          <w:p>
            <w:r>
              <w:rPr>
                <w:sz w:val="20"/>
              </w:rPr>
              <w:t>UT-22</w:t>
            </w:r>
          </w:p>
        </w:tc>
        <w:tc>
          <w:tcPr>
            <w:tcW w:type="dxa" w:w="1504"/>
          </w:tcPr>
          <w:p>
            <w:r>
              <w:rPr>
                <w:sz w:val="20"/>
              </w:rPr>
              <w:t>Search API</w:t>
            </w:r>
          </w:p>
        </w:tc>
        <w:tc>
          <w:tcPr>
            <w:tcW w:type="dxa" w:w="1504"/>
          </w:tcPr>
          <w:p>
            <w:r>
              <w:rPr>
                <w:sz w:val="20"/>
              </w:rPr>
              <w:t>Filter by Date Availability</w:t>
            </w:r>
          </w:p>
        </w:tc>
        <w:tc>
          <w:tcPr>
            <w:tcW w:type="dxa" w:w="1504"/>
          </w:tcPr>
          <w:p>
            <w:r>
              <w:rPr>
                <w:sz w:val="20"/>
              </w:rPr>
              <w:t>Check-in and check-out dates</w:t>
            </w:r>
          </w:p>
        </w:tc>
        <w:tc>
          <w:tcPr>
            <w:tcW w:type="dxa" w:w="1504"/>
          </w:tcPr>
          <w:p>
            <w:r>
              <w:rPr>
                <w:sz w:val="20"/>
              </w:rPr>
              <w:t>Excludes booked rooms</w:t>
            </w:r>
          </w:p>
        </w:tc>
        <w:tc>
          <w:tcPr>
            <w:tcW w:type="dxa" w:w="1504"/>
          </w:tcPr>
          <w:p>
            <w:r>
              <w:rPr>
                <w:sz w:val="20"/>
              </w:rPr>
              <w:t>PASS</w:t>
            </w:r>
          </w:p>
        </w:tc>
      </w:tr>
      <w:tr>
        <w:tc>
          <w:tcPr>
            <w:tcW w:type="dxa" w:w="1504"/>
          </w:tcPr>
          <w:p>
            <w:r>
              <w:rPr>
                <w:sz w:val="20"/>
              </w:rPr>
              <w:t>UT-23</w:t>
            </w:r>
          </w:p>
        </w:tc>
        <w:tc>
          <w:tcPr>
            <w:tcW w:type="dxa" w:w="1504"/>
          </w:tcPr>
          <w:p>
            <w:r>
              <w:rPr>
                <w:sz w:val="20"/>
              </w:rPr>
              <w:t>Search API</w:t>
            </w:r>
          </w:p>
        </w:tc>
        <w:tc>
          <w:tcPr>
            <w:tcW w:type="dxa" w:w="1504"/>
          </w:tcPr>
          <w:p>
            <w:r>
              <w:rPr>
                <w:sz w:val="20"/>
              </w:rPr>
              <w:t>Filter by Room Type</w:t>
            </w:r>
          </w:p>
        </w:tc>
        <w:tc>
          <w:tcPr>
            <w:tcW w:type="dxa" w:w="1504"/>
          </w:tcPr>
          <w:p>
            <w:r>
              <w:rPr>
                <w:sz w:val="20"/>
              </w:rPr>
              <w:t>Room type ID</w:t>
            </w:r>
          </w:p>
        </w:tc>
        <w:tc>
          <w:tcPr>
            <w:tcW w:type="dxa" w:w="1504"/>
          </w:tcPr>
          <w:p>
            <w:r>
              <w:rPr>
                <w:sz w:val="20"/>
              </w:rPr>
              <w:t>Returns rooms of that type</w:t>
            </w:r>
          </w:p>
        </w:tc>
        <w:tc>
          <w:tcPr>
            <w:tcW w:type="dxa" w:w="1504"/>
          </w:tcPr>
          <w:p>
            <w:r>
              <w:rPr>
                <w:sz w:val="20"/>
              </w:rPr>
              <w:t>PASS</w:t>
            </w:r>
          </w:p>
        </w:tc>
      </w:tr>
      <w:tr>
        <w:tc>
          <w:tcPr>
            <w:tcW w:type="dxa" w:w="1504"/>
          </w:tcPr>
          <w:p>
            <w:r>
              <w:rPr>
                <w:sz w:val="20"/>
              </w:rPr>
              <w:t>UT-24</w:t>
            </w:r>
          </w:p>
        </w:tc>
        <w:tc>
          <w:tcPr>
            <w:tcW w:type="dxa" w:w="1504"/>
          </w:tcPr>
          <w:p>
            <w:r>
              <w:rPr>
                <w:sz w:val="20"/>
              </w:rPr>
              <w:t>Search API</w:t>
            </w:r>
          </w:p>
        </w:tc>
        <w:tc>
          <w:tcPr>
            <w:tcW w:type="dxa" w:w="1504"/>
          </w:tcPr>
          <w:p>
            <w:r>
              <w:rPr>
                <w:sz w:val="20"/>
              </w:rPr>
              <w:t>Combined Filters</w:t>
            </w:r>
          </w:p>
        </w:tc>
        <w:tc>
          <w:tcPr>
            <w:tcW w:type="dxa" w:w="1504"/>
          </w:tcPr>
          <w:p>
            <w:r>
              <w:rPr>
                <w:sz w:val="20"/>
              </w:rPr>
              <w:t>Name + Price + Date + Type</w:t>
            </w:r>
          </w:p>
        </w:tc>
        <w:tc>
          <w:tcPr>
            <w:tcW w:type="dxa" w:w="1504"/>
          </w:tcPr>
          <w:p>
            <w:r>
              <w:rPr>
                <w:sz w:val="20"/>
              </w:rPr>
              <w:t>Returns filtered results</w:t>
            </w:r>
          </w:p>
        </w:tc>
        <w:tc>
          <w:tcPr>
            <w:tcW w:type="dxa" w:w="1504"/>
          </w:tcPr>
          <w:p>
            <w:r>
              <w:rPr>
                <w:sz w:val="20"/>
              </w:rPr>
              <w:t>PASS</w:t>
            </w:r>
          </w:p>
        </w:tc>
      </w:tr>
      <w:tr>
        <w:tc>
          <w:tcPr>
            <w:tcW w:type="dxa" w:w="1504"/>
          </w:tcPr>
          <w:p>
            <w:r>
              <w:rPr>
                <w:sz w:val="20"/>
              </w:rPr>
              <w:t>UT-25</w:t>
            </w:r>
          </w:p>
        </w:tc>
        <w:tc>
          <w:tcPr>
            <w:tcW w:type="dxa" w:w="1504"/>
          </w:tcPr>
          <w:p>
            <w:r>
              <w:rPr>
                <w:sz w:val="20"/>
              </w:rPr>
              <w:t>Email</w:t>
            </w:r>
          </w:p>
        </w:tc>
        <w:tc>
          <w:tcPr>
            <w:tcW w:type="dxa" w:w="1504"/>
          </w:tcPr>
          <w:p>
            <w:r>
              <w:rPr>
                <w:sz w:val="20"/>
              </w:rPr>
              <w:t>Send Booking Confirmation</w:t>
            </w:r>
          </w:p>
        </w:tc>
        <w:tc>
          <w:tcPr>
            <w:tcW w:type="dxa" w:w="1504"/>
          </w:tcPr>
          <w:p>
            <w:r>
              <w:rPr>
                <w:sz w:val="20"/>
              </w:rPr>
              <w:t>Valid booking details</w:t>
            </w:r>
          </w:p>
        </w:tc>
        <w:tc>
          <w:tcPr>
            <w:tcW w:type="dxa" w:w="1504"/>
          </w:tcPr>
          <w:p>
            <w:r>
              <w:rPr>
                <w:sz w:val="20"/>
              </w:rPr>
              <w:t>Email sent to customer</w:t>
            </w:r>
          </w:p>
        </w:tc>
        <w:tc>
          <w:tcPr>
            <w:tcW w:type="dxa" w:w="1504"/>
          </w:tcPr>
          <w:p>
            <w:r>
              <w:rPr>
                <w:sz w:val="20"/>
              </w:rPr>
              <w:t>PASS</w:t>
            </w:r>
          </w:p>
        </w:tc>
      </w:tr>
    </w:tbl>
    <w:p/>
    <w:p>
      <w:pPr>
        <w:pStyle w:val="BodyText"/>
      </w:pPr>
    </w:p>
    <w:p>
      <w:pPr>
        <w:pStyle w:val="Heading3subsec"/>
      </w:pPr>
      <w:r>
        <w:t>6.2.5 System Testing</w:t>
      </w:r>
    </w:p>
    <w:p>
      <w:pPr>
        <w:pStyle w:val="BodyText"/>
      </w:pPr>
      <w:r>
        <w:t>System testing was performed on the fully integrated application to validate end-to-end functionality. The following scenarios were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shd w:val="clear" w:color="auto" w:fill="D9E2F3"/>
          </w:tcPr>
          <w:p>
            <w:r>
              <w:rPr>
                <w:b/>
                <w:sz w:val="20"/>
              </w:rPr>
              <w:t>Scenario ID</w:t>
            </w:r>
          </w:p>
        </w:tc>
        <w:tc>
          <w:tcPr>
            <w:tcW w:type="dxa" w:w="1805"/>
            <w:shd w:val="clear" w:color="auto" w:fill="D9E2F3"/>
          </w:tcPr>
          <w:p>
            <w:r>
              <w:rPr>
                <w:b/>
                <w:sz w:val="20"/>
              </w:rPr>
              <w:t>Scenario</w:t>
            </w:r>
          </w:p>
        </w:tc>
        <w:tc>
          <w:tcPr>
            <w:tcW w:type="dxa" w:w="1805"/>
            <w:shd w:val="clear" w:color="auto" w:fill="D9E2F3"/>
          </w:tcPr>
          <w:p>
            <w:r>
              <w:rPr>
                <w:b/>
                <w:sz w:val="20"/>
              </w:rPr>
              <w:t>Steps</w:t>
            </w:r>
          </w:p>
        </w:tc>
        <w:tc>
          <w:tcPr>
            <w:tcW w:type="dxa" w:w="1805"/>
            <w:shd w:val="clear" w:color="auto" w:fill="D9E2F3"/>
          </w:tcPr>
          <w:p>
            <w:r>
              <w:rPr>
                <w:b/>
                <w:sz w:val="20"/>
              </w:rPr>
              <w:t>Expected Outcome</w:t>
            </w:r>
          </w:p>
        </w:tc>
        <w:tc>
          <w:tcPr>
            <w:tcW w:type="dxa" w:w="1805"/>
            <w:shd w:val="clear" w:color="auto" w:fill="D9E2F3"/>
          </w:tcPr>
          <w:p>
            <w:r>
              <w:rPr>
                <w:b/>
                <w:sz w:val="20"/>
              </w:rPr>
              <w:t>Result</w:t>
            </w:r>
          </w:p>
        </w:tc>
      </w:tr>
      <w:tr>
        <w:tc>
          <w:tcPr>
            <w:tcW w:type="dxa" w:w="1805"/>
          </w:tcPr>
          <w:p>
            <w:r>
              <w:rPr>
                <w:sz w:val="20"/>
              </w:rPr>
              <w:t>ST-01</w:t>
            </w:r>
          </w:p>
        </w:tc>
        <w:tc>
          <w:tcPr>
            <w:tcW w:type="dxa" w:w="1805"/>
          </w:tcPr>
          <w:p>
            <w:r>
              <w:rPr>
                <w:sz w:val="20"/>
              </w:rPr>
              <w:t>Complete Booking Flow</w:t>
            </w:r>
          </w:p>
        </w:tc>
        <w:tc>
          <w:tcPr>
            <w:tcW w:type="dxa" w:w="1805"/>
          </w:tcPr>
          <w:p>
            <w:r>
              <w:rPr>
                <w:sz w:val="20"/>
              </w:rPr>
              <w:t>Register -&gt; Login -&gt; Browse -&gt; Search -&gt; Book -&gt; Cart -&gt; Pay -&gt; Email</w:t>
            </w:r>
          </w:p>
        </w:tc>
        <w:tc>
          <w:tcPr>
            <w:tcW w:type="dxa" w:w="1805"/>
          </w:tcPr>
          <w:p>
            <w:r>
              <w:rPr>
                <w:sz w:val="20"/>
              </w:rPr>
              <w:t>Successful booking with payment and confirmation email</w:t>
            </w:r>
          </w:p>
        </w:tc>
        <w:tc>
          <w:tcPr>
            <w:tcW w:type="dxa" w:w="1805"/>
          </w:tcPr>
          <w:p>
            <w:r>
              <w:rPr>
                <w:sz w:val="20"/>
              </w:rPr>
              <w:t>PASS</w:t>
            </w:r>
          </w:p>
        </w:tc>
      </w:tr>
      <w:tr>
        <w:tc>
          <w:tcPr>
            <w:tcW w:type="dxa" w:w="1805"/>
          </w:tcPr>
          <w:p>
            <w:r>
              <w:rPr>
                <w:sz w:val="20"/>
              </w:rPr>
              <w:t>ST-02</w:t>
            </w:r>
          </w:p>
        </w:tc>
        <w:tc>
          <w:tcPr>
            <w:tcW w:type="dxa" w:w="1805"/>
          </w:tcPr>
          <w:p>
            <w:r>
              <w:rPr>
                <w:sz w:val="20"/>
              </w:rPr>
              <w:t>Password Reset Flow</w:t>
            </w:r>
          </w:p>
        </w:tc>
        <w:tc>
          <w:tcPr>
            <w:tcW w:type="dxa" w:w="1805"/>
          </w:tcPr>
          <w:p>
            <w:r>
              <w:rPr>
                <w:sz w:val="20"/>
              </w:rPr>
              <w:t>Enter email -&gt; Receive OTP -&gt; Verify OTP -&gt; Set new password -&gt; Login with new password</w:t>
            </w:r>
          </w:p>
        </w:tc>
        <w:tc>
          <w:tcPr>
            <w:tcW w:type="dxa" w:w="1805"/>
          </w:tcPr>
          <w:p>
            <w:r>
              <w:rPr>
                <w:sz w:val="20"/>
              </w:rPr>
              <w:t>Password successfully reset</w:t>
            </w:r>
          </w:p>
        </w:tc>
        <w:tc>
          <w:tcPr>
            <w:tcW w:type="dxa" w:w="1805"/>
          </w:tcPr>
          <w:p>
            <w:r>
              <w:rPr>
                <w:sz w:val="20"/>
              </w:rPr>
              <w:t>PASS</w:t>
            </w:r>
          </w:p>
        </w:tc>
      </w:tr>
      <w:tr>
        <w:tc>
          <w:tcPr>
            <w:tcW w:type="dxa" w:w="1805"/>
          </w:tcPr>
          <w:p>
            <w:r>
              <w:rPr>
                <w:sz w:val="20"/>
              </w:rPr>
              <w:t>ST-03</w:t>
            </w:r>
          </w:p>
        </w:tc>
        <w:tc>
          <w:tcPr>
            <w:tcW w:type="dxa" w:w="1805"/>
          </w:tcPr>
          <w:p>
            <w:r>
              <w:rPr>
                <w:sz w:val="20"/>
              </w:rPr>
              <w:t>Admin Full Cycle</w:t>
            </w:r>
          </w:p>
        </w:tc>
        <w:tc>
          <w:tcPr>
            <w:tcW w:type="dxa" w:w="1805"/>
          </w:tcPr>
          <w:p>
            <w:r>
              <w:rPr>
                <w:sz w:val="20"/>
              </w:rPr>
              <w:t>Login -&gt; Add room type -&gt; Add room -&gt; Add staff -&gt; View bookings -&gt; View payments -&gt; Delete contact</w:t>
            </w:r>
          </w:p>
        </w:tc>
        <w:tc>
          <w:tcPr>
            <w:tcW w:type="dxa" w:w="1805"/>
          </w:tcPr>
          <w:p>
            <w:r>
              <w:rPr>
                <w:sz w:val="20"/>
              </w:rPr>
              <w:t>All CRUD operations successful</w:t>
            </w:r>
          </w:p>
        </w:tc>
        <w:tc>
          <w:tcPr>
            <w:tcW w:type="dxa" w:w="1805"/>
          </w:tcPr>
          <w:p>
            <w:r>
              <w:rPr>
                <w:sz w:val="20"/>
              </w:rPr>
              <w:t>PASS</w:t>
            </w:r>
          </w:p>
        </w:tc>
      </w:tr>
      <w:tr>
        <w:tc>
          <w:tcPr>
            <w:tcW w:type="dxa" w:w="1805"/>
          </w:tcPr>
          <w:p>
            <w:r>
              <w:rPr>
                <w:sz w:val="20"/>
              </w:rPr>
              <w:t>ST-04</w:t>
            </w:r>
          </w:p>
        </w:tc>
        <w:tc>
          <w:tcPr>
            <w:tcW w:type="dxa" w:w="1805"/>
          </w:tcPr>
          <w:p>
            <w:r>
              <w:rPr>
                <w:sz w:val="20"/>
              </w:rPr>
              <w:t>Chatbot Conversation</w:t>
            </w:r>
          </w:p>
        </w:tc>
        <w:tc>
          <w:tcPr>
            <w:tcW w:type="dxa" w:w="1805"/>
          </w:tcPr>
          <w:p>
            <w:r>
              <w:rPr>
                <w:sz w:val="20"/>
              </w:rPr>
              <w:t>Open chat -&gt; Ask room query -&gt; Ask staff query -&gt; Ask booking query -&gt; Ask general query</w:t>
            </w:r>
          </w:p>
        </w:tc>
        <w:tc>
          <w:tcPr>
            <w:tcW w:type="dxa" w:w="1805"/>
          </w:tcPr>
          <w:p>
            <w:r>
              <w:rPr>
                <w:sz w:val="20"/>
              </w:rPr>
              <w:t>Appropriate responses for each category</w:t>
            </w:r>
          </w:p>
        </w:tc>
        <w:tc>
          <w:tcPr>
            <w:tcW w:type="dxa" w:w="1805"/>
          </w:tcPr>
          <w:p>
            <w:r>
              <w:rPr>
                <w:sz w:val="20"/>
              </w:rPr>
              <w:t>PASS</w:t>
            </w:r>
          </w:p>
        </w:tc>
      </w:tr>
      <w:tr>
        <w:tc>
          <w:tcPr>
            <w:tcW w:type="dxa" w:w="1805"/>
          </w:tcPr>
          <w:p>
            <w:r>
              <w:rPr>
                <w:sz w:val="20"/>
              </w:rPr>
              <w:t>ST-05</w:t>
            </w:r>
          </w:p>
        </w:tc>
        <w:tc>
          <w:tcPr>
            <w:tcW w:type="dxa" w:w="1805"/>
          </w:tcPr>
          <w:p>
            <w:r>
              <w:rPr>
                <w:sz w:val="20"/>
              </w:rPr>
              <w:t>Double Booking Prevention</w:t>
            </w:r>
          </w:p>
        </w:tc>
        <w:tc>
          <w:tcPr>
            <w:tcW w:type="dxa" w:w="1805"/>
          </w:tcPr>
          <w:p>
            <w:r>
              <w:rPr>
                <w:sz w:val="20"/>
              </w:rPr>
              <w:t>Book room for dates -&gt; Try same room same dates -&gt; Try same room different dates</w:t>
            </w:r>
          </w:p>
        </w:tc>
        <w:tc>
          <w:tcPr>
            <w:tcW w:type="dxa" w:w="1805"/>
          </w:tcPr>
          <w:p>
            <w:r>
              <w:rPr>
                <w:sz w:val="20"/>
              </w:rPr>
              <w:t>First succeeds, second blocked, third succeeds</w:t>
            </w:r>
          </w:p>
        </w:tc>
        <w:tc>
          <w:tcPr>
            <w:tcW w:type="dxa" w:w="1805"/>
          </w:tcPr>
          <w:p>
            <w:r>
              <w:rPr>
                <w:sz w:val="20"/>
              </w:rPr>
              <w:t>PASS</w:t>
            </w:r>
          </w:p>
        </w:tc>
      </w:tr>
      <w:tr>
        <w:tc>
          <w:tcPr>
            <w:tcW w:type="dxa" w:w="1805"/>
          </w:tcPr>
          <w:p>
            <w:r>
              <w:rPr>
                <w:sz w:val="20"/>
              </w:rPr>
              <w:t>ST-06</w:t>
            </w:r>
          </w:p>
        </w:tc>
        <w:tc>
          <w:tcPr>
            <w:tcW w:type="dxa" w:w="1805"/>
          </w:tcPr>
          <w:p>
            <w:r>
              <w:rPr>
                <w:sz w:val="20"/>
              </w:rPr>
              <w:t>Responsive Design</w:t>
            </w:r>
          </w:p>
        </w:tc>
        <w:tc>
          <w:tcPr>
            <w:tcW w:type="dxa" w:w="1805"/>
          </w:tcPr>
          <w:p>
            <w:r>
              <w:rPr>
                <w:sz w:val="20"/>
              </w:rPr>
              <w:t>Open on desktop -&gt; Resize to tablet -&gt; Resize to mobile</w:t>
            </w:r>
          </w:p>
        </w:tc>
        <w:tc>
          <w:tcPr>
            <w:tcW w:type="dxa" w:w="1805"/>
          </w:tcPr>
          <w:p>
            <w:r>
              <w:rPr>
                <w:sz w:val="20"/>
              </w:rPr>
              <w:t>Layout adapts without content loss</w:t>
            </w:r>
          </w:p>
        </w:tc>
        <w:tc>
          <w:tcPr>
            <w:tcW w:type="dxa" w:w="1805"/>
          </w:tcPr>
          <w:p>
            <w:r>
              <w:rPr>
                <w:sz w:val="20"/>
              </w:rPr>
              <w:t>PASS</w:t>
            </w:r>
          </w:p>
        </w:tc>
      </w:tr>
    </w:tbl>
    <w:p/>
    <w:p>
      <w:pPr>
        <w:pStyle w:val="BodyText"/>
      </w:pPr>
      <w:r>
        <w:t>This section presents the key user interface screens of the Hotel Room Booking Website with Assistant Chatbot. Each screenshot is accompanied by a description of its purpose and functionality.</w:t>
      </w:r>
    </w:p>
    <w:p>
      <w:pPr>
        <w:pStyle w:val="BodyText"/>
      </w:pPr>
    </w:p>
    <w:p>
      <w:pPr>
        <w:pStyle w:val="Heading2section"/>
      </w:pPr>
      <w:r>
        <w:t>7.1 Homepage</w:t>
      </w:r>
    </w:p>
    <w:p>
      <w:pPr>
        <w:pStyle w:val="BodyText"/>
      </w:pPr>
      <w:r>
        <w:t>The homepage serves as the landing page for all visitors. It features a fixed-top navigation bar with the hotel logo and menu items (Home, About, Services, Rooms, Contact). The main content area displays room type category cards in a responsive grid layout. Each card shows a representative image, room type name, and a brief description. The footer contains contact information and social media links.</w:t>
      </w:r>
    </w:p>
    <w:p>
      <w:pPr>
        <w:jc w:val="center"/>
      </w:pPr>
      <w:r>
        <w:drawing>
          <wp:inline>
            <wp:extent cx="5029200" cy="14995398"/>
            <wp:docPr id="2067588744" name="Picture 2067588744"/>
            <wp:cNvGraphicFramePr>
              <a:graphicFrameLocks noChangeAspect="1"/>
            </wp:cNvGraphicFramePr>
            <a:graphic>
              <a:graphicData uri="http://schemas.openxmlformats.org/drawingml/2006/picture">
                <pic:pic>
                  <pic:nvPicPr>
                    <pic:cNvPr id="0" name="homepage.jpg"/>
                    <pic:cNvPicPr/>
                  </pic:nvPicPr>
                  <pic:blipFill>
                    <a:blip r:embed="rId5"/>
                    <a:stretch>
                      <a:fillRect/>
                    </a:stretch>
                  </pic:blipFill>
                  <pic:spPr>
                    <a:xfrm>
                      <a:off x="0" y="0"/>
                      <a:ext cx="5029200" cy="14995398"/>
                    </a:xfrm>
                    <a:prstGeom prst="rect"/>
                  </pic:spPr>
                </pic:pic>
              </a:graphicData>
            </a:graphic>
          </wp:inline>
        </w:drawing>
      </w:r>
    </w:p>
    <w:p>
      <w:pPr>
        <w:pStyle w:val="BodyText"/>
        <w:jc w:val="center"/>
      </w:pPr>
      <w:r>
        <w:rPr>
          <w:i/>
          <w:sz w:val="20"/>
        </w:rPr>
        <w:t>Figure 7.1: Homepage showing room type category cards and navigation bar</w:t>
      </w:r>
    </w:p>
    <w:p>
      <w:pPr>
        <w:pStyle w:val="Heading2section"/>
      </w:pPr>
      <w:r>
        <w:t>7.2 About Page</w:t>
      </w:r>
    </w:p>
    <w:p>
      <w:pPr>
        <w:pStyle w:val="BodyText"/>
      </w:pPr>
      <w:r>
        <w:t>The About page provides information about the hotel including its history, mission, and values. The page uses a clean layout with text sections and images to create an engaging introduction for potential guests.</w:t>
      </w:r>
    </w:p>
    <w:p>
      <w:pPr>
        <w:jc w:val="center"/>
      </w:pPr>
      <w:r>
        <w:drawing>
          <wp:inline>
            <wp:extent cx="5029200" cy="8675370"/>
            <wp:docPr id="2067588745" name="Picture 2067588745"/>
            <wp:cNvGraphicFramePr>
              <a:graphicFrameLocks noChangeAspect="1"/>
            </wp:cNvGraphicFramePr>
            <a:graphic>
              <a:graphicData uri="http://schemas.openxmlformats.org/drawingml/2006/picture">
                <pic:pic>
                  <pic:nvPicPr>
                    <pic:cNvPr id="0" name="about.jpg"/>
                    <pic:cNvPicPr/>
                  </pic:nvPicPr>
                  <pic:blipFill>
                    <a:blip r:embed="rId8"/>
                    <a:stretch>
                      <a:fillRect/>
                    </a:stretch>
                  </pic:blipFill>
                  <pic:spPr>
                    <a:xfrm>
                      <a:off x="0" y="0"/>
                      <a:ext cx="5029200" cy="8675370"/>
                    </a:xfrm>
                    <a:prstGeom prst="rect"/>
                  </pic:spPr>
                </pic:pic>
              </a:graphicData>
            </a:graphic>
          </wp:inline>
        </w:drawing>
      </w:r>
    </w:p>
    <w:p>
      <w:pPr>
        <w:pStyle w:val="BodyText"/>
        <w:jc w:val="center"/>
      </w:pPr>
      <w:r>
        <w:rPr>
          <w:i/>
          <w:sz w:val="20"/>
        </w:rPr>
        <w:t>Figure 7.2: About page with hotel information content</w:t>
      </w:r>
    </w:p>
    <w:p>
      <w:pPr>
        <w:pStyle w:val="Heading2section"/>
      </w:pPr>
      <w:r>
        <w:t>7.3 Team Page</w:t>
      </w:r>
    </w:p>
    <w:p>
      <w:pPr>
        <w:pStyle w:val="BodyText"/>
      </w:pPr>
      <w:r>
        <w:t>The team page displays staff profiles in a card-based layout. Each staff card shows the member's photograph, name, designation, and social media links (Facebook, Instagram). The page provides transparency about hotel personnel and builds customer trust.</w:t>
      </w:r>
    </w:p>
    <w:p>
      <w:pPr>
        <w:jc w:val="center"/>
      </w:pPr>
      <w:r>
        <w:drawing>
          <wp:inline>
            <wp:extent cx="5029200" cy="6588252"/>
            <wp:docPr id="2067588746" name="Picture 2067588746"/>
            <wp:cNvGraphicFramePr>
              <a:graphicFrameLocks noChangeAspect="1"/>
            </wp:cNvGraphicFramePr>
            <a:graphic>
              <a:graphicData uri="http://schemas.openxmlformats.org/drawingml/2006/picture">
                <pic:pic>
                  <pic:nvPicPr>
                    <pic:cNvPr id="0" name="team.jpg"/>
                    <pic:cNvPicPr/>
                  </pic:nvPicPr>
                  <pic:blipFill>
                    <a:blip r:embed="rId9"/>
                    <a:stretch>
                      <a:fillRect/>
                    </a:stretch>
                  </pic:blipFill>
                  <pic:spPr>
                    <a:xfrm>
                      <a:off x="0" y="0"/>
                      <a:ext cx="5029200" cy="6588252"/>
                    </a:xfrm>
                    <a:prstGeom prst="rect"/>
                  </pic:spPr>
                </pic:pic>
              </a:graphicData>
            </a:graphic>
          </wp:inline>
        </w:drawing>
      </w:r>
    </w:p>
    <w:p>
      <w:pPr>
        <w:pStyle w:val="BodyText"/>
        <w:jc w:val="center"/>
      </w:pPr>
      <w:r>
        <w:rPr>
          <w:i/>
          <w:sz w:val="20"/>
        </w:rPr>
        <w:t>Figure 7.3: Team page displaying staff profiles</w:t>
      </w:r>
    </w:p>
    <w:p>
      <w:pPr>
        <w:pStyle w:val="Heading2section"/>
      </w:pPr>
      <w:r>
        <w:t>7.4 Room Listing Page</w:t>
      </w:r>
    </w:p>
    <w:p>
      <w:pPr>
        <w:pStyle w:val="BodyText"/>
      </w:pPr>
      <w:r>
        <w:t>The room listing page displays available rooms with detailed information. Each room card includes an image, room name, room type, price per night, and a brief description. A prominent 'Book Now' button allows users to initiate the booking process for a specific room.</w:t>
      </w:r>
    </w:p>
    <w:p>
      <w:pPr>
        <w:jc w:val="center"/>
      </w:pPr>
      <w:r>
        <w:drawing>
          <wp:inline>
            <wp:extent cx="5029200" cy="8608314"/>
            <wp:docPr id="2067588747" name="Picture 2067588747"/>
            <wp:cNvGraphicFramePr>
              <a:graphicFrameLocks noChangeAspect="1"/>
            </wp:cNvGraphicFramePr>
            <a:graphic>
              <a:graphicData uri="http://schemas.openxmlformats.org/drawingml/2006/picture">
                <pic:pic>
                  <pic:nvPicPr>
                    <pic:cNvPr id="0" name="rooms_listing.jpg"/>
                    <pic:cNvPicPr/>
                  </pic:nvPicPr>
                  <pic:blipFill>
                    <a:blip r:embed="rId10"/>
                    <a:stretch>
                      <a:fillRect/>
                    </a:stretch>
                  </pic:blipFill>
                  <pic:spPr>
                    <a:xfrm>
                      <a:off x="0" y="0"/>
                      <a:ext cx="5029200" cy="8608314"/>
                    </a:xfrm>
                    <a:prstGeom prst="rect"/>
                  </pic:spPr>
                </pic:pic>
              </a:graphicData>
            </a:graphic>
          </wp:inline>
        </w:drawing>
      </w:r>
    </w:p>
    <w:p>
      <w:pPr>
        <w:pStyle w:val="BodyText"/>
        <w:jc w:val="center"/>
      </w:pPr>
      <w:r>
        <w:rPr>
          <w:i/>
          <w:sz w:val="20"/>
        </w:rPr>
        <w:t>Figure 7.4: Room listing page with room cards</w:t>
      </w:r>
    </w:p>
    <w:p>
      <w:pPr>
        <w:pStyle w:val="Heading2section"/>
      </w:pPr>
      <w:r>
        <w:t>7.5 Booking Form</w:t>
      </w:r>
    </w:p>
    <w:p>
      <w:pPr>
        <w:pStyle w:val="BodyText"/>
      </w:pPr>
      <w:r>
        <w:t>The booking form captures essential reservation details. Users select check-in and check-out dates using date pickers, specify the number of adults and children, and can enter special requests. The system validates date ranges to ensure check-out is after check-in and prevents double booking through overlap detection logic.</w:t>
      </w:r>
    </w:p>
    <w:p>
      <w:pPr>
        <w:jc w:val="center"/>
      </w:pPr>
      <w:r>
        <w:drawing>
          <wp:inline>
            <wp:extent cx="5029200" cy="7568946"/>
            <wp:docPr id="2067588748" name="Picture 2067588748"/>
            <wp:cNvGraphicFramePr>
              <a:graphicFrameLocks noChangeAspect="1"/>
            </wp:cNvGraphicFramePr>
            <a:graphic>
              <a:graphicData uri="http://schemas.openxmlformats.org/drawingml/2006/picture">
                <pic:pic>
                  <pic:nvPicPr>
                    <pic:cNvPr id="0" name="booking_form.jpg"/>
                    <pic:cNvPicPr/>
                  </pic:nvPicPr>
                  <pic:blipFill>
                    <a:blip r:embed="rId11"/>
                    <a:stretch>
                      <a:fillRect/>
                    </a:stretch>
                  </pic:blipFill>
                  <pic:spPr>
                    <a:xfrm>
                      <a:off x="0" y="0"/>
                      <a:ext cx="5029200" cy="7568946"/>
                    </a:xfrm>
                    <a:prstGeom prst="rect"/>
                  </pic:spPr>
                </pic:pic>
              </a:graphicData>
            </a:graphic>
          </wp:inline>
        </w:drawing>
      </w:r>
    </w:p>
    <w:p>
      <w:pPr>
        <w:pStyle w:val="BodyText"/>
        <w:jc w:val="center"/>
      </w:pPr>
      <w:r>
        <w:rPr>
          <w:i/>
          <w:sz w:val="20"/>
        </w:rPr>
        <w:t>Figure 7.5: Booking form with date selection and guest details</w:t>
      </w:r>
    </w:p>
    <w:p>
      <w:pPr>
        <w:pStyle w:val="Heading2section"/>
      </w:pPr>
      <w:r>
        <w:t>7.6 Login and Registration</w:t>
      </w:r>
    </w:p>
    <w:p>
      <w:pPr>
        <w:pStyle w:val="BodyText"/>
      </w:pPr>
      <w:r>
        <w:t>The authentication system provides login, registration, and password reset functionality. The sign-in form accepts username and password credentials. New users can register through the sign-up form which captures username, email, and password with confirmation. The password reset flow uses email-based OTP verification.</w:t>
      </w:r>
    </w:p>
    <w:p>
      <w:pPr>
        <w:jc w:val="center"/>
      </w:pPr>
      <w:r>
        <w:drawing>
          <wp:inline>
            <wp:extent cx="5029200" cy="2824734"/>
            <wp:docPr id="2067588749" name="Picture 2067588749"/>
            <wp:cNvGraphicFramePr>
              <a:graphicFrameLocks noChangeAspect="1"/>
            </wp:cNvGraphicFramePr>
            <a:graphic>
              <a:graphicData uri="http://schemas.openxmlformats.org/drawingml/2006/picture">
                <pic:pic>
                  <pic:nvPicPr>
                    <pic:cNvPr id="0" name="login.jpg"/>
                    <pic:cNvPicPr/>
                  </pic:nvPicPr>
                  <pic:blipFill>
                    <a:blip r:embed="rId12"/>
                    <a:stretch>
                      <a:fillRect/>
                    </a:stretch>
                  </pic:blipFill>
                  <pic:spPr>
                    <a:xfrm>
                      <a:off x="0" y="0"/>
                      <a:ext cx="5029200" cy="2824734"/>
                    </a:xfrm>
                    <a:prstGeom prst="rect"/>
                  </pic:spPr>
                </pic:pic>
              </a:graphicData>
            </a:graphic>
          </wp:inline>
        </w:drawing>
      </w:r>
    </w:p>
    <w:p>
      <w:pPr>
        <w:pStyle w:val="BodyText"/>
        <w:jc w:val="center"/>
      </w:pPr>
      <w:r>
        <w:rPr>
          <w:i/>
          <w:sz w:val="20"/>
        </w:rPr>
        <w:t>Figure 7.6: Login page for customer authentication</w:t>
      </w:r>
    </w:p>
    <w:p>
      <w:pPr>
        <w:pStyle w:val="Heading2section"/>
      </w:pPr>
      <w:r>
        <w:t>7.7 Admin Dashboard</w:t>
      </w:r>
    </w:p>
    <w:p>
      <w:pPr>
        <w:pStyle w:val="BodyText"/>
      </w:pPr>
      <w:r>
        <w:t>The admin dashboard provides a secure backend interface for hotel staff management. It features a sidebar navigation menu with links to all management modules. The dashboard serves as the central hub for managing room types, rooms, staff profiles, bookings, payments, customer enquiries, and chatbot responses.</w:t>
      </w:r>
    </w:p>
    <w:p>
      <w:pPr>
        <w:jc w:val="center"/>
      </w:pPr>
      <w:r>
        <w:drawing>
          <wp:inline>
            <wp:extent cx="5029200" cy="2824734"/>
            <wp:docPr id="2067588750" name="Picture 2067588750"/>
            <wp:cNvGraphicFramePr>
              <a:graphicFrameLocks noChangeAspect="1"/>
            </wp:cNvGraphicFramePr>
            <a:graphic>
              <a:graphicData uri="http://schemas.openxmlformats.org/drawingml/2006/picture">
                <pic:pic>
                  <pic:nvPicPr>
                    <pic:cNvPr id="0" name="admin_dashboard.jpg"/>
                    <pic:cNvPicPr/>
                  </pic:nvPicPr>
                  <pic:blipFill>
                    <a:blip r:embed="rId13"/>
                    <a:stretch>
                      <a:fillRect/>
                    </a:stretch>
                  </pic:blipFill>
                  <pic:spPr>
                    <a:xfrm>
                      <a:off x="0" y="0"/>
                      <a:ext cx="5029200" cy="2824734"/>
                    </a:xfrm>
                    <a:prstGeom prst="rect"/>
                  </pic:spPr>
                </pic:pic>
              </a:graphicData>
            </a:graphic>
          </wp:inline>
        </w:drawing>
      </w:r>
    </w:p>
    <w:p>
      <w:pPr>
        <w:pStyle w:val="BodyText"/>
        <w:jc w:val="center"/>
      </w:pPr>
      <w:r>
        <w:rPr>
          <w:i/>
          <w:sz w:val="20"/>
        </w:rPr>
        <w:t>Figure 7.7: Admin dashboard with sidebar navigation</w:t>
      </w:r>
    </w:p>
    <w:p>
      <w:pPr>
        <w:pStyle w:val="Heading2section"/>
      </w:pPr>
      <w:r>
        <w:t>7.8 Room Type Management (Admin)</w:t>
      </w:r>
    </w:p>
    <w:p>
      <w:pPr>
        <w:pStyle w:val="BodyText"/>
      </w:pPr>
      <w:r>
        <w:t>The room type management interface allows administrators to add, view, edit, and delete room categories. Each room type record includes a name, image, and description. The data is displayed in a tabular format with action buttons for editing and deletion.</w:t>
      </w:r>
    </w:p>
    <w:p>
      <w:pPr>
        <w:jc w:val="center"/>
      </w:pPr>
      <w:r>
        <w:drawing>
          <wp:inline>
            <wp:extent cx="5029200" cy="2824734"/>
            <wp:docPr id="2067588751" name="Picture 2067588751"/>
            <wp:cNvGraphicFramePr>
              <a:graphicFrameLocks noChangeAspect="1"/>
            </wp:cNvGraphicFramePr>
            <a:graphic>
              <a:graphicData uri="http://schemas.openxmlformats.org/drawingml/2006/picture">
                <pic:pic>
                  <pic:nvPicPr>
                    <pic:cNvPr id="0" name="admin_roomtype_list.jpg"/>
                    <pic:cNvPicPr/>
                  </pic:nvPicPr>
                  <pic:blipFill>
                    <a:blip r:embed="rId14"/>
                    <a:stretch>
                      <a:fillRect/>
                    </a:stretch>
                  </pic:blipFill>
                  <pic:spPr>
                    <a:xfrm>
                      <a:off x="0" y="0"/>
                      <a:ext cx="5029200" cy="2824734"/>
                    </a:xfrm>
                    <a:prstGeom prst="rect"/>
                  </pic:spPr>
                </pic:pic>
              </a:graphicData>
            </a:graphic>
          </wp:inline>
        </w:drawing>
      </w:r>
    </w:p>
    <w:p>
      <w:pPr>
        <w:pStyle w:val="BodyText"/>
        <w:jc w:val="center"/>
      </w:pPr>
      <w:r>
        <w:rPr>
          <w:i/>
          <w:sz w:val="20"/>
        </w:rPr>
        <w:t>Figure 7.8: Admin room type listing and management</w:t>
      </w:r>
    </w:p>
    <w:p>
      <w:pPr>
        <w:pStyle w:val="Heading2section"/>
      </w:pPr>
      <w:r>
        <w:t>7.9 Room Management (Admin)</w:t>
      </w:r>
    </w:p>
    <w:p>
      <w:pPr>
        <w:pStyle w:val="BodyText"/>
      </w:pPr>
      <w:r>
        <w:t>The room management interface enables administrators to manage individual room inventory. Each room is linked to a room type through a foreign key relationship. Administrators can add rooms with type selection, name, image, price, and description. The table view displays all rooms with their associated type.</w:t>
      </w:r>
    </w:p>
    <w:p>
      <w:pPr>
        <w:jc w:val="center"/>
      </w:pPr>
      <w:r>
        <w:drawing>
          <wp:inline>
            <wp:extent cx="5029200" cy="2824734"/>
            <wp:docPr id="2067588752" name="Picture 2067588752"/>
            <wp:cNvGraphicFramePr>
              <a:graphicFrameLocks noChangeAspect="1"/>
            </wp:cNvGraphicFramePr>
            <a:graphic>
              <a:graphicData uri="http://schemas.openxmlformats.org/drawingml/2006/picture">
                <pic:pic>
                  <pic:nvPicPr>
                    <pic:cNvPr id="0" name="admin_room_list.jpg"/>
                    <pic:cNvPicPr/>
                  </pic:nvPicPr>
                  <pic:blipFill>
                    <a:blip r:embed="rId15"/>
                    <a:stretch>
                      <a:fillRect/>
                    </a:stretch>
                  </pic:blipFill>
                  <pic:spPr>
                    <a:xfrm>
                      <a:off x="0" y="0"/>
                      <a:ext cx="5029200" cy="2824734"/>
                    </a:xfrm>
                    <a:prstGeom prst="rect"/>
                  </pic:spPr>
                </pic:pic>
              </a:graphicData>
            </a:graphic>
          </wp:inline>
        </w:drawing>
      </w:r>
    </w:p>
    <w:p>
      <w:pPr>
        <w:pStyle w:val="BodyText"/>
        <w:jc w:val="center"/>
      </w:pPr>
      <w:r>
        <w:rPr>
          <w:i/>
          <w:sz w:val="20"/>
        </w:rPr>
        <w:t>Figure 7.9: Admin room management interface</w:t>
      </w:r>
    </w:p>
    <w:p>
      <w:pPr>
        <w:pStyle w:val="Heading2section"/>
      </w:pPr>
      <w:r>
        <w:t>7.10 Booking Records (Admin)</w:t>
      </w:r>
    </w:p>
    <w:p>
      <w:pPr>
        <w:pStyle w:val="BodyText"/>
      </w:pPr>
      <w:r>
        <w:t>The booking records view displays all customer bookings in a tabular format. Each record shows the customer name, email, selected room, check-in and check-out dates, guest count, and total price. This interface gives administrators a comprehensive view of all reservations.</w:t>
      </w:r>
    </w:p>
    <w:p>
      <w:pPr>
        <w:jc w:val="center"/>
      </w:pPr>
      <w:r>
        <w:drawing>
          <wp:inline>
            <wp:extent cx="5029200" cy="2824734"/>
            <wp:docPr id="2067588753" name="Picture 2067588753"/>
            <wp:cNvGraphicFramePr>
              <a:graphicFrameLocks noChangeAspect="1"/>
            </wp:cNvGraphicFramePr>
            <a:graphic>
              <a:graphicData uri="http://schemas.openxmlformats.org/drawingml/2006/picture">
                <pic:pic>
                  <pic:nvPicPr>
                    <pic:cNvPr id="0" name="admin_bookings.jpg"/>
                    <pic:cNvPicPr/>
                  </pic:nvPicPr>
                  <pic:blipFill>
                    <a:blip r:embed="rId16"/>
                    <a:stretch>
                      <a:fillRect/>
                    </a:stretch>
                  </pic:blipFill>
                  <pic:spPr>
                    <a:xfrm>
                      <a:off x="0" y="0"/>
                      <a:ext cx="5029200" cy="2824734"/>
                    </a:xfrm>
                    <a:prstGeom prst="rect"/>
                  </pic:spPr>
                </pic:pic>
              </a:graphicData>
            </a:graphic>
          </wp:inline>
        </w:drawing>
      </w:r>
    </w:p>
    <w:p>
      <w:pPr>
        <w:pStyle w:val="BodyText"/>
        <w:jc w:val="center"/>
      </w:pPr>
      <w:r>
        <w:rPr>
          <w:i/>
          <w:sz w:val="20"/>
        </w:rPr>
        <w:t>Figure 7.10: Admin booking records view</w:t>
      </w:r>
    </w:p>
    <w:p>
      <w:pPr>
        <w:pStyle w:val="Heading2section"/>
      </w:pPr>
      <w:r>
        <w:t>7.11 Staff Management (Admin)</w:t>
      </w:r>
    </w:p>
    <w:p>
      <w:pPr>
        <w:pStyle w:val="BodyText"/>
      </w:pPr>
      <w:r>
        <w:t>The staff management interface allows administrators to maintain staff profiles. Each staff record includes name, designation, social media links (Facebook, Instagram), and a profile photograph. The tabular display makes it easy to view and manage hotel personnel.</w:t>
      </w:r>
    </w:p>
    <w:p>
      <w:pPr>
        <w:jc w:val="center"/>
      </w:pPr>
      <w:r>
        <w:drawing>
          <wp:inline>
            <wp:extent cx="5029200" cy="2824734"/>
            <wp:docPr id="2067588754" name="Picture 2067588754"/>
            <wp:cNvGraphicFramePr>
              <a:graphicFrameLocks noChangeAspect="1"/>
            </wp:cNvGraphicFramePr>
            <a:graphic>
              <a:graphicData uri="http://schemas.openxmlformats.org/drawingml/2006/picture">
                <pic:pic>
                  <pic:nvPicPr>
                    <pic:cNvPr id="0" name="admin_staff_list.jpg"/>
                    <pic:cNvPicPr/>
                  </pic:nvPicPr>
                  <pic:blipFill>
                    <a:blip r:embed="rId17"/>
                    <a:stretch>
                      <a:fillRect/>
                    </a:stretch>
                  </pic:blipFill>
                  <pic:spPr>
                    <a:xfrm>
                      <a:off x="0" y="0"/>
                      <a:ext cx="5029200" cy="2824734"/>
                    </a:xfrm>
                    <a:prstGeom prst="rect"/>
                  </pic:spPr>
                </pic:pic>
              </a:graphicData>
            </a:graphic>
          </wp:inline>
        </w:drawing>
      </w:r>
    </w:p>
    <w:p>
      <w:pPr>
        <w:pStyle w:val="BodyText"/>
        <w:jc w:val="center"/>
      </w:pPr>
      <w:r>
        <w:rPr>
          <w:i/>
          <w:sz w:val="20"/>
        </w:rPr>
        <w:t>Figure 7.11: Admin staff management interface</w:t>
      </w:r>
    </w:p>
    <w:p>
      <w:pPr>
        <w:pStyle w:val="BodyText"/>
      </w:pPr>
    </w:p>
    <w:p>
      <w:pPr>
        <w:pStyle w:val="BodyText"/>
      </w:pPr>
      <w:r>
        <w:t>The Hotel Room Booking System was developed following a structured implementation plan based on the Software Development Life Cycle (SDLC). The development was carried out in six phases over approximately 5-6 months of part-time work.</w:t>
      </w:r>
    </w:p>
    <w:p>
      <w:pPr>
        <w:pStyle w:val="BodyText"/>
      </w:pPr>
    </w:p>
    <w:p>
      <w:pPr>
        <w:pStyle w:val="Heading3subsec"/>
      </w:pPr>
      <w:r>
        <w:t>Phase 1: Project Initiation and Requirements Analysis (Weeks 1-3)</w:t>
      </w:r>
    </w:p>
    <w:p>
      <w:pPr>
        <w:pStyle w:val="BodyText"/>
      </w:pPr>
      <w:r>
        <w:t>The first phase involved understanding the project requirements, studying the BCSP-064 project guidelines, and selecting the technology stack. A feasibility study was conducted to evaluate technical, operational, and economic feasibility. The problem statement was refined through analysis of existing hotel booking practices. System requirements were documented, covering both functional and non-functional requirements. User stories were written for both customer and administrator roles.</w:t>
      </w:r>
    </w:p>
    <w:p>
      <w:pPr>
        <w:pStyle w:val="Heading3subsec"/>
      </w:pPr>
      <w:r>
        <w:t>Phase 2: System Design (Weeks 4-7)</w:t>
      </w:r>
    </w:p>
    <w:p>
      <w:pPr>
        <w:pStyle w:val="BodyText"/>
      </w:pPr>
      <w:r>
        <w:t>The design phase focused on creating the system architecture blueprint. The database schema was designed with 10 normalized tables and entity-relationship diagrams. The Django project structure was planned with two application modules (Backend and webapp). Wireframes and mockups were created using Figma for key pages including the homepage, room listing, booking form, and admin dashboard. The user interface was designed following Bootstrap 5.3 responsive design principles.</w:t>
      </w:r>
    </w:p>
    <w:p>
      <w:pPr>
        <w:pStyle w:val="Heading3subsec"/>
      </w:pPr>
      <w:r>
        <w:t>Phase 3: Implementation - Core Features (Weeks 8-12)</w:t>
      </w:r>
    </w:p>
    <w:p>
      <w:pPr>
        <w:pStyle w:val="BodyText"/>
      </w:pPr>
      <w:r>
        <w:t>Core feature implementation began with setting up the Django project and database models. The following components were developed in sequence: Database models and migrations (all 10 tables with foreign key relationships), Admin module (CRUD operations for room types, rooms, staff), Customer authentication system (registration, login, password reset with OTP), Room browsing and advanced search (AJAX-based real-time filtering), Booking system with date overlap detection, Cart and price calculation module.</w:t>
      </w:r>
    </w:p>
    <w:p>
      <w:pPr>
        <w:pStyle w:val="Heading3subsec"/>
      </w:pPr>
      <w:r>
        <w:t>Phase 4: Implementation - Advanced Features (Weeks 13-16)</w:t>
      </w:r>
    </w:p>
    <w:p>
      <w:pPr>
        <w:pStyle w:val="BodyText"/>
      </w:pPr>
      <w:r>
        <w:t>Advanced features were implemented in the fourth phase: Razorpay payment gateway integration (order creation, payment capture, signature verification), Rule-based chatbot engine (query classification, response generation, conversation history), Email notification system (booking confirmations, OTP delivery via SMTP), PDF receipt generation using xhtml2pdf, Contact form with validation and admin management, Notification system for admin alerts.</w:t>
      </w:r>
    </w:p>
    <w:p>
      <w:pPr>
        <w:pStyle w:val="Heading3subsec"/>
      </w:pPr>
      <w:r>
        <w:t>Phase 5: Testing and Quality Assurance (Weeks 17-19)</w:t>
      </w:r>
    </w:p>
    <w:p>
      <w:pPr>
        <w:pStyle w:val="BodyText"/>
      </w:pPr>
      <w:r>
        <w:t>A comprehensive testing phase was conducted covering: Unit testing (25 individual component tests), Integration testing (6 end-to-end scenarios), System testing (full application validation), User acceptance testing (manual testing by sample users), Code review and refactoring (separation of concerns, query optimization), Bug fixing (8 bugs identified and resolved), Performance testing (page load times, concurrent user simulation).</w:t>
      </w:r>
    </w:p>
    <w:p>
      <w:pPr>
        <w:pStyle w:val="Heading3subsec"/>
      </w:pPr>
      <w:r>
        <w:t>Phase 6: Documentation and Submission (Weeks 20-22)</w:t>
      </w:r>
    </w:p>
    <w:p>
      <w:pPr>
        <w:pStyle w:val="BodyText"/>
      </w:pPr>
      <w:r>
        <w:t>The final phase involved: Preparing the project report documentation, Capturing input/output screenshots, Creating the project presentation, Compiling the project submission package, Writing the IMPLEMENTATION_SUMMARY.md, QUICK_REFERENCE.md, and TESTING_GUIDE.md files, Final verification of all deliverables.</w:t>
      </w:r>
    </w:p>
    <w:p>
      <w:pPr>
        <w:pStyle w:val="Heading3subsec"/>
      </w:pPr>
      <w:r>
        <w:t>Implementation Timeline Summary</w:t>
      </w:r>
    </w:p>
    <w:p>
      <w:pPr>
        <w:pStyle w:val="BodyText"/>
      </w:pPr>
      <w:r>
        <w:t>The following table summarizes the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val="clear" w:color="auto" w:fill="D9E2F3"/>
          </w:tcPr>
          <w:p>
            <w:r>
              <w:rPr>
                <w:b/>
                <w:sz w:val="20"/>
              </w:rPr>
              <w:t>Phase</w:t>
            </w:r>
          </w:p>
        </w:tc>
        <w:tc>
          <w:tcPr>
            <w:tcW w:type="dxa" w:w="2256"/>
            <w:shd w:val="clear" w:color="auto" w:fill="D9E2F3"/>
          </w:tcPr>
          <w:p>
            <w:r>
              <w:rPr>
                <w:b/>
                <w:sz w:val="20"/>
              </w:rPr>
              <w:t>Duration</w:t>
            </w:r>
          </w:p>
        </w:tc>
        <w:tc>
          <w:tcPr>
            <w:tcW w:type="dxa" w:w="2256"/>
            <w:shd w:val="clear" w:color="auto" w:fill="D9E2F3"/>
          </w:tcPr>
          <w:p>
            <w:r>
              <w:rPr>
                <w:b/>
                <w:sz w:val="20"/>
              </w:rPr>
              <w:t>Key Activities</w:t>
            </w:r>
          </w:p>
        </w:tc>
        <w:tc>
          <w:tcPr>
            <w:tcW w:type="dxa" w:w="2256"/>
            <w:shd w:val="clear" w:color="auto" w:fill="D9E2F3"/>
          </w:tcPr>
          <w:p>
            <w:r>
              <w:rPr>
                <w:b/>
                <w:sz w:val="20"/>
              </w:rPr>
              <w:t>Deliverables</w:t>
            </w:r>
          </w:p>
        </w:tc>
      </w:tr>
      <w:tr>
        <w:tc>
          <w:tcPr>
            <w:tcW w:type="dxa" w:w="2256"/>
          </w:tcPr>
          <w:p>
            <w:r>
              <w:rPr>
                <w:sz w:val="20"/>
              </w:rPr>
              <w:t>1. Initiation</w:t>
            </w:r>
          </w:p>
        </w:tc>
        <w:tc>
          <w:tcPr>
            <w:tcW w:type="dxa" w:w="2256"/>
          </w:tcPr>
          <w:p>
            <w:r>
              <w:rPr>
                <w:sz w:val="20"/>
              </w:rPr>
              <w:t>Weeks 1-3</w:t>
            </w:r>
          </w:p>
        </w:tc>
        <w:tc>
          <w:tcPr>
            <w:tcW w:type="dxa" w:w="2256"/>
          </w:tcPr>
          <w:p>
            <w:r>
              <w:rPr>
                <w:sz w:val="20"/>
              </w:rPr>
              <w:t>Problem analysis, tech stack selection, feasibility study</w:t>
            </w:r>
          </w:p>
        </w:tc>
        <w:tc>
          <w:tcPr>
            <w:tcW w:type="dxa" w:w="2256"/>
          </w:tcPr>
          <w:p>
            <w:r>
              <w:rPr>
                <w:sz w:val="20"/>
              </w:rPr>
              <w:t>Problem statement, requirements document</w:t>
            </w:r>
          </w:p>
        </w:tc>
      </w:tr>
      <w:tr>
        <w:tc>
          <w:tcPr>
            <w:tcW w:type="dxa" w:w="2256"/>
          </w:tcPr>
          <w:p>
            <w:r>
              <w:rPr>
                <w:sz w:val="20"/>
              </w:rPr>
              <w:t>2. Design</w:t>
            </w:r>
          </w:p>
        </w:tc>
        <w:tc>
          <w:tcPr>
            <w:tcW w:type="dxa" w:w="2256"/>
          </w:tcPr>
          <w:p>
            <w:r>
              <w:rPr>
                <w:sz w:val="20"/>
              </w:rPr>
              <w:t>Weeks 4-7</w:t>
            </w:r>
          </w:p>
        </w:tc>
        <w:tc>
          <w:tcPr>
            <w:tcW w:type="dxa" w:w="2256"/>
          </w:tcPr>
          <w:p>
            <w:r>
              <w:rPr>
                <w:sz w:val="20"/>
              </w:rPr>
              <w:t>DB schema design, UI wireframes, architecture planning</w:t>
            </w:r>
          </w:p>
        </w:tc>
        <w:tc>
          <w:tcPr>
            <w:tcW w:type="dxa" w:w="2256"/>
          </w:tcPr>
          <w:p>
            <w:r>
              <w:rPr>
                <w:sz w:val="20"/>
              </w:rPr>
              <w:t>ER diagram, wireframes, design document</w:t>
            </w:r>
          </w:p>
        </w:tc>
      </w:tr>
      <w:tr>
        <w:tc>
          <w:tcPr>
            <w:tcW w:type="dxa" w:w="2256"/>
          </w:tcPr>
          <w:p>
            <w:r>
              <w:rPr>
                <w:sz w:val="20"/>
              </w:rPr>
              <w:t>3. Core Features</w:t>
            </w:r>
          </w:p>
        </w:tc>
        <w:tc>
          <w:tcPr>
            <w:tcW w:type="dxa" w:w="2256"/>
          </w:tcPr>
          <w:p>
            <w:r>
              <w:rPr>
                <w:sz w:val="20"/>
              </w:rPr>
              <w:t>Weeks 8-12</w:t>
            </w:r>
          </w:p>
        </w:tc>
        <w:tc>
          <w:tcPr>
            <w:tcW w:type="dxa" w:w="2256"/>
          </w:tcPr>
          <w:p>
            <w:r>
              <w:rPr>
                <w:sz w:val="20"/>
              </w:rPr>
              <w:t>Models, admin module, auth system, room search, booking</w:t>
            </w:r>
          </w:p>
        </w:tc>
        <w:tc>
          <w:tcPr>
            <w:tcW w:type="dxa" w:w="2256"/>
          </w:tcPr>
          <w:p>
            <w:r>
              <w:rPr>
                <w:sz w:val="20"/>
              </w:rPr>
              <w:t>Working prototype with core features</w:t>
            </w:r>
          </w:p>
        </w:tc>
      </w:tr>
      <w:tr>
        <w:tc>
          <w:tcPr>
            <w:tcW w:type="dxa" w:w="2256"/>
          </w:tcPr>
          <w:p>
            <w:r>
              <w:rPr>
                <w:sz w:val="20"/>
              </w:rPr>
              <w:t>4. Advanced Features</w:t>
            </w:r>
          </w:p>
        </w:tc>
        <w:tc>
          <w:tcPr>
            <w:tcW w:type="dxa" w:w="2256"/>
          </w:tcPr>
          <w:p>
            <w:r>
              <w:rPr>
                <w:sz w:val="20"/>
              </w:rPr>
              <w:t>Weeks 13-16</w:t>
            </w:r>
          </w:p>
        </w:tc>
        <w:tc>
          <w:tcPr>
            <w:tcW w:type="dxa" w:w="2256"/>
          </w:tcPr>
          <w:p>
            <w:r>
              <w:rPr>
                <w:sz w:val="20"/>
              </w:rPr>
              <w:t>Payment, chatbot, email, PDF, notifications</w:t>
            </w:r>
          </w:p>
        </w:tc>
        <w:tc>
          <w:tcPr>
            <w:tcW w:type="dxa" w:w="2256"/>
          </w:tcPr>
          <w:p>
            <w:r>
              <w:rPr>
                <w:sz w:val="20"/>
              </w:rPr>
              <w:t>Full-featured application</w:t>
            </w:r>
          </w:p>
        </w:tc>
      </w:tr>
      <w:tr>
        <w:tc>
          <w:tcPr>
            <w:tcW w:type="dxa" w:w="2256"/>
          </w:tcPr>
          <w:p>
            <w:r>
              <w:rPr>
                <w:sz w:val="20"/>
              </w:rPr>
              <w:t>5. Testing</w:t>
            </w:r>
          </w:p>
        </w:tc>
        <w:tc>
          <w:tcPr>
            <w:tcW w:type="dxa" w:w="2256"/>
          </w:tcPr>
          <w:p>
            <w:r>
              <w:rPr>
                <w:sz w:val="20"/>
              </w:rPr>
              <w:t>Weeks 17-19</w:t>
            </w:r>
          </w:p>
        </w:tc>
        <w:tc>
          <w:tcPr>
            <w:tcW w:type="dxa" w:w="2256"/>
          </w:tcPr>
          <w:p>
            <w:r>
              <w:rPr>
                <w:sz w:val="20"/>
              </w:rPr>
              <w:t>Unit/integration/system/UAT testing, bug fixing</w:t>
            </w:r>
          </w:p>
        </w:tc>
        <w:tc>
          <w:tcPr>
            <w:tcW w:type="dxa" w:w="2256"/>
          </w:tcPr>
          <w:p>
            <w:r>
              <w:rPr>
                <w:sz w:val="20"/>
              </w:rPr>
              <w:t>Test reports, bug fixes</w:t>
            </w:r>
          </w:p>
        </w:tc>
      </w:tr>
      <w:tr>
        <w:tc>
          <w:tcPr>
            <w:tcW w:type="dxa" w:w="2256"/>
          </w:tcPr>
          <w:p>
            <w:r>
              <w:rPr>
                <w:sz w:val="20"/>
              </w:rPr>
              <w:t>6. Documentation</w:t>
            </w:r>
          </w:p>
        </w:tc>
        <w:tc>
          <w:tcPr>
            <w:tcW w:type="dxa" w:w="2256"/>
          </w:tcPr>
          <w:p>
            <w:r>
              <w:rPr>
                <w:sz w:val="20"/>
              </w:rPr>
              <w:t>Weeks 20-22</w:t>
            </w:r>
          </w:p>
        </w:tc>
        <w:tc>
          <w:tcPr>
            <w:tcW w:type="dxa" w:w="2256"/>
          </w:tcPr>
          <w:p>
            <w:r>
              <w:rPr>
                <w:sz w:val="20"/>
              </w:rPr>
              <w:t>Report writing, screenshots, submission prep</w:t>
            </w:r>
          </w:p>
        </w:tc>
        <w:tc>
          <w:tcPr>
            <w:tcW w:type="dxa" w:w="2256"/>
          </w:tcPr>
          <w:p>
            <w:r>
              <w:rPr>
                <w:sz w:val="20"/>
              </w:rPr>
              <w:t>Final project report, guide files</w:t>
            </w:r>
          </w:p>
        </w:tc>
      </w:tr>
    </w:tbl>
    <w:p/>
    <w:p>
      <w:pPr>
        <w:pStyle w:val="BodyText"/>
      </w:pPr>
    </w:p>
    <w:p>
      <w:pPr>
        <w:pStyle w:val="Heading3subsec"/>
      </w:pPr>
      <w:r>
        <w:t>4.5.1 Entity Relationship Diagram Description</w:t>
      </w:r>
    </w:p>
    <w:p>
      <w:pPr>
        <w:pStyle w:val="BodyText"/>
      </w:pPr>
      <w:r>
        <w:t>The database schema consists of 10 interrelated tables that model the complete data requirements of the hotel booking system. The relationships between tables are established through foreign key constraints that enforce referential integrity at the database level.</w:t>
      </w:r>
    </w:p>
    <w:p>
      <w:pPr>
        <w:pStyle w:val="BodyText"/>
      </w:pPr>
    </w:p>
    <w:p>
      <w:pPr>
        <w:pStyle w:val="BodyText"/>
      </w:pPr>
      <w:r>
        <w:t>The core entities and their relationships are as follows:</w:t>
      </w:r>
    </w:p>
    <w:p>
      <w:pPr>
        <w:pStyle w:val="BodyText"/>
        <w:ind w:left="567"/>
      </w:pPr>
      <w:r>
        <w:t>• roomtypedb (room type categories) has a one-to-many relationship with roomnamedb (individual rooms). A room type can have multiple rooms, but each room belongs to exactly one room type.</w:t>
      </w:r>
    </w:p>
    <w:p>
      <w:pPr>
        <w:pStyle w:val="BodyText"/>
        <w:ind w:left="567"/>
      </w:pPr>
      <w:r>
        <w:t>• roomnamedb has a one-to-many relationship with bookingdb (booking records). A room can appear in multiple bookings (historical), but active bookings cannot overlap in date ranges.</w:t>
      </w:r>
    </w:p>
    <w:p>
      <w:pPr>
        <w:pStyle w:val="BodyText"/>
        <w:ind w:left="567"/>
      </w:pPr>
      <w:r>
        <w:t>• Registerdb (customer registrations) has a one-to-many relationship with bookingdb (booking records). A customer can make multiple bookings. When a customer is deleted, the CUSTOMER field in bookingdb is set to NULL (SET_NULL).</w:t>
      </w:r>
    </w:p>
    <w:p>
      <w:pPr>
        <w:pStyle w:val="BodyText"/>
        <w:ind w:left="567"/>
      </w:pPr>
      <w:r>
        <w:t>• bookingdb has a one-to-many relationship with Totaldb (payment records). Each booking generates at most one payment record.</w:t>
      </w:r>
    </w:p>
    <w:p>
      <w:pPr>
        <w:pStyle w:val="BodyText"/>
        <w:ind w:left="567"/>
      </w:pPr>
      <w:r>
        <w:t>• roomnamedb has a one-to-many relationship with staffnotificationdb (notifications). Notifications are linked to specific rooms for administrative alerts.</w:t>
      </w:r>
    </w:p>
    <w:p>
      <w:pPr>
        <w:pStyle w:val="BodyText"/>
        <w:ind w:left="567"/>
      </w:pPr>
      <w:r>
        <w:t>• Registerdb has a one-to-many relationship with customercontactdb (contact enquiries). Each customer can submit multiple contact form messages.</w:t>
      </w:r>
    </w:p>
    <w:p>
      <w:pPr>
        <w:pStyle w:val="BodyText"/>
      </w:pPr>
    </w:p>
    <w:p>
      <w:pPr>
        <w:pStyle w:val="Heading3subsec"/>
      </w:pPr>
      <w:r>
        <w:t>4.5.2 Database Schema Details</w:t>
      </w:r>
    </w:p>
    <w:p>
      <w:pPr>
        <w:pStyle w:val="BodyText"/>
      </w:pPr>
      <w:r>
        <w:t>The complete schema with field types and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shd w:val="clear" w:color="auto" w:fill="D9E2F3"/>
          </w:tcPr>
          <w:p>
            <w:r>
              <w:rPr>
                <w:b/>
                <w:sz w:val="20"/>
              </w:rPr>
              <w:t>Table Name</w:t>
            </w:r>
          </w:p>
        </w:tc>
        <w:tc>
          <w:tcPr>
            <w:tcW w:type="dxa" w:w="1805"/>
            <w:shd w:val="clear" w:color="auto" w:fill="D9E2F3"/>
          </w:tcPr>
          <w:p>
            <w:r>
              <w:rPr>
                <w:b/>
                <w:sz w:val="20"/>
              </w:rPr>
              <w:t>Field Count</w:t>
            </w:r>
          </w:p>
        </w:tc>
        <w:tc>
          <w:tcPr>
            <w:tcW w:type="dxa" w:w="1805"/>
            <w:shd w:val="clear" w:color="auto" w:fill="D9E2F3"/>
          </w:tcPr>
          <w:p>
            <w:r>
              <w:rPr>
                <w:b/>
                <w:sz w:val="20"/>
              </w:rPr>
              <w:t>Primary Key</w:t>
            </w:r>
          </w:p>
        </w:tc>
        <w:tc>
          <w:tcPr>
            <w:tcW w:type="dxa" w:w="1805"/>
            <w:shd w:val="clear" w:color="auto" w:fill="D9E2F3"/>
          </w:tcPr>
          <w:p>
            <w:r>
              <w:rPr>
                <w:b/>
                <w:sz w:val="20"/>
              </w:rPr>
              <w:t>Foreign Keys</w:t>
            </w:r>
          </w:p>
        </w:tc>
        <w:tc>
          <w:tcPr>
            <w:tcW w:type="dxa" w:w="1805"/>
            <w:shd w:val="clear" w:color="auto" w:fill="D9E2F3"/>
          </w:tcPr>
          <w:p>
            <w:r>
              <w:rPr>
                <w:b/>
                <w:sz w:val="20"/>
              </w:rPr>
              <w:t>Purpose</w:t>
            </w:r>
          </w:p>
        </w:tc>
      </w:tr>
      <w:tr>
        <w:tc>
          <w:tcPr>
            <w:tcW w:type="dxa" w:w="1805"/>
          </w:tcPr>
          <w:p>
            <w:r>
              <w:rPr>
                <w:sz w:val="20"/>
              </w:rPr>
              <w:t>roomtypedb</w:t>
            </w:r>
          </w:p>
        </w:tc>
        <w:tc>
          <w:tcPr>
            <w:tcW w:type="dxa" w:w="1805"/>
          </w:tcPr>
          <w:p>
            <w:r>
              <w:rPr>
                <w:sz w:val="20"/>
              </w:rPr>
              <w:t>4</w:t>
            </w:r>
          </w:p>
        </w:tc>
        <w:tc>
          <w:tcPr>
            <w:tcW w:type="dxa" w:w="1805"/>
          </w:tcPr>
          <w:p>
            <w:r>
              <w:rPr>
                <w:sz w:val="20"/>
              </w:rPr>
              <w:t>id (AutoField)</w:t>
            </w:r>
          </w:p>
        </w:tc>
        <w:tc>
          <w:tcPr>
            <w:tcW w:type="dxa" w:w="1805"/>
          </w:tcPr>
          <w:p>
            <w:r>
              <w:rPr>
                <w:sz w:val="20"/>
              </w:rPr>
              <w:t>None</w:t>
            </w:r>
          </w:p>
        </w:tc>
        <w:tc>
          <w:tcPr>
            <w:tcW w:type="dxa" w:w="1805"/>
          </w:tcPr>
          <w:p>
            <w:r>
              <w:rPr>
                <w:sz w:val="20"/>
              </w:rPr>
              <w:t>Store room type categories</w:t>
            </w:r>
          </w:p>
        </w:tc>
      </w:tr>
      <w:tr>
        <w:tc>
          <w:tcPr>
            <w:tcW w:type="dxa" w:w="1805"/>
          </w:tcPr>
          <w:p>
            <w:r>
              <w:rPr>
                <w:sz w:val="20"/>
              </w:rPr>
              <w:t>roomnamedb</w:t>
            </w:r>
          </w:p>
        </w:tc>
        <w:tc>
          <w:tcPr>
            <w:tcW w:type="dxa" w:w="1805"/>
          </w:tcPr>
          <w:p>
            <w:r>
              <w:rPr>
                <w:sz w:val="20"/>
              </w:rPr>
              <w:t>6</w:t>
            </w:r>
          </w:p>
        </w:tc>
        <w:tc>
          <w:tcPr>
            <w:tcW w:type="dxa" w:w="1805"/>
          </w:tcPr>
          <w:p>
            <w:r>
              <w:rPr>
                <w:sz w:val="20"/>
              </w:rPr>
              <w:t>id (AutoField)</w:t>
            </w:r>
          </w:p>
        </w:tc>
        <w:tc>
          <w:tcPr>
            <w:tcW w:type="dxa" w:w="1805"/>
          </w:tcPr>
          <w:p>
            <w:r>
              <w:rPr>
                <w:sz w:val="20"/>
              </w:rPr>
              <w:t>ROOMTYPE -&gt; roomtypedb.id</w:t>
            </w:r>
          </w:p>
        </w:tc>
        <w:tc>
          <w:tcPr>
            <w:tcW w:type="dxa" w:w="1805"/>
          </w:tcPr>
          <w:p>
            <w:r>
              <w:rPr>
                <w:sz w:val="20"/>
              </w:rPr>
              <w:t>Store individual room details</w:t>
            </w:r>
          </w:p>
        </w:tc>
      </w:tr>
      <w:tr>
        <w:tc>
          <w:tcPr>
            <w:tcW w:type="dxa" w:w="1805"/>
          </w:tcPr>
          <w:p>
            <w:r>
              <w:rPr>
                <w:sz w:val="20"/>
              </w:rPr>
              <w:t>staffdb</w:t>
            </w:r>
          </w:p>
        </w:tc>
        <w:tc>
          <w:tcPr>
            <w:tcW w:type="dxa" w:w="1805"/>
          </w:tcPr>
          <w:p>
            <w:r>
              <w:rPr>
                <w:sz w:val="20"/>
              </w:rPr>
              <w:t>6</w:t>
            </w:r>
          </w:p>
        </w:tc>
        <w:tc>
          <w:tcPr>
            <w:tcW w:type="dxa" w:w="1805"/>
          </w:tcPr>
          <w:p>
            <w:r>
              <w:rPr>
                <w:sz w:val="20"/>
              </w:rPr>
              <w:t>id (AutoField)</w:t>
            </w:r>
          </w:p>
        </w:tc>
        <w:tc>
          <w:tcPr>
            <w:tcW w:type="dxa" w:w="1805"/>
          </w:tcPr>
          <w:p>
            <w:r>
              <w:rPr>
                <w:sz w:val="20"/>
              </w:rPr>
              <w:t>None</w:t>
            </w:r>
          </w:p>
        </w:tc>
        <w:tc>
          <w:tcPr>
            <w:tcW w:type="dxa" w:w="1805"/>
          </w:tcPr>
          <w:p>
            <w:r>
              <w:rPr>
                <w:sz w:val="20"/>
              </w:rPr>
              <w:t>Store staff profile information</w:t>
            </w:r>
          </w:p>
        </w:tc>
      </w:tr>
      <w:tr>
        <w:tc>
          <w:tcPr>
            <w:tcW w:type="dxa" w:w="1805"/>
          </w:tcPr>
          <w:p>
            <w:r>
              <w:rPr>
                <w:sz w:val="20"/>
              </w:rPr>
              <w:t>Registerdb</w:t>
            </w:r>
          </w:p>
        </w:tc>
        <w:tc>
          <w:tcPr>
            <w:tcW w:type="dxa" w:w="1805"/>
          </w:tcPr>
          <w:p>
            <w:r>
              <w:rPr>
                <w:sz w:val="20"/>
              </w:rPr>
              <w:t>5</w:t>
            </w:r>
          </w:p>
        </w:tc>
        <w:tc>
          <w:tcPr>
            <w:tcW w:type="dxa" w:w="1805"/>
          </w:tcPr>
          <w:p>
            <w:r>
              <w:rPr>
                <w:sz w:val="20"/>
              </w:rPr>
              <w:t>id (AutoField)</w:t>
            </w:r>
          </w:p>
        </w:tc>
        <w:tc>
          <w:tcPr>
            <w:tcW w:type="dxa" w:w="1805"/>
          </w:tcPr>
          <w:p>
            <w:r>
              <w:rPr>
                <w:sz w:val="20"/>
              </w:rPr>
              <w:t>None</w:t>
            </w:r>
          </w:p>
        </w:tc>
        <w:tc>
          <w:tcPr>
            <w:tcW w:type="dxa" w:w="1805"/>
          </w:tcPr>
          <w:p>
            <w:r>
              <w:rPr>
                <w:sz w:val="20"/>
              </w:rPr>
              <w:t>Store customer registration data</w:t>
            </w:r>
          </w:p>
        </w:tc>
      </w:tr>
      <w:tr>
        <w:tc>
          <w:tcPr>
            <w:tcW w:type="dxa" w:w="1805"/>
          </w:tcPr>
          <w:p>
            <w:r>
              <w:rPr>
                <w:sz w:val="20"/>
              </w:rPr>
              <w:t>bookingdb</w:t>
            </w:r>
          </w:p>
        </w:tc>
        <w:tc>
          <w:tcPr>
            <w:tcW w:type="dxa" w:w="1805"/>
          </w:tcPr>
          <w:p>
            <w:r>
              <w:rPr>
                <w:sz w:val="20"/>
              </w:rPr>
              <w:t>10</w:t>
            </w:r>
          </w:p>
        </w:tc>
        <w:tc>
          <w:tcPr>
            <w:tcW w:type="dxa" w:w="1805"/>
          </w:tcPr>
          <w:p>
            <w:r>
              <w:rPr>
                <w:sz w:val="20"/>
              </w:rPr>
              <w:t>id (AutoField)</w:t>
            </w:r>
          </w:p>
        </w:tc>
        <w:tc>
          <w:tcPr>
            <w:tcW w:type="dxa" w:w="1805"/>
          </w:tcPr>
          <w:p>
            <w:r>
              <w:rPr>
                <w:sz w:val="20"/>
              </w:rPr>
              <w:t>CUSTOMER -&gt; Registerdb.id (SET_NULL), SELECTROOM -&gt; roomnamedb.id (CASCADE)</w:t>
            </w:r>
          </w:p>
        </w:tc>
        <w:tc>
          <w:tcPr>
            <w:tcW w:type="dxa" w:w="1805"/>
          </w:tcPr>
          <w:p>
            <w:r>
              <w:rPr>
                <w:sz w:val="20"/>
              </w:rPr>
              <w:t>Store booking transactions</w:t>
            </w:r>
          </w:p>
        </w:tc>
      </w:tr>
      <w:tr>
        <w:tc>
          <w:tcPr>
            <w:tcW w:type="dxa" w:w="1805"/>
          </w:tcPr>
          <w:p>
            <w:r>
              <w:rPr>
                <w:sz w:val="20"/>
              </w:rPr>
              <w:t>Totaldb</w:t>
            </w:r>
          </w:p>
        </w:tc>
        <w:tc>
          <w:tcPr>
            <w:tcW w:type="dxa" w:w="1805"/>
          </w:tcPr>
          <w:p>
            <w:r>
              <w:rPr>
                <w:sz w:val="20"/>
              </w:rPr>
              <w:t>4</w:t>
            </w:r>
          </w:p>
        </w:tc>
        <w:tc>
          <w:tcPr>
            <w:tcW w:type="dxa" w:w="1805"/>
          </w:tcPr>
          <w:p>
            <w:r>
              <w:rPr>
                <w:sz w:val="20"/>
              </w:rPr>
              <w:t>id (AutoField)</w:t>
            </w:r>
          </w:p>
        </w:tc>
        <w:tc>
          <w:tcPr>
            <w:tcW w:type="dxa" w:w="1805"/>
          </w:tcPr>
          <w:p>
            <w:r>
              <w:rPr>
                <w:sz w:val="20"/>
              </w:rPr>
              <w:t>BOOKING -&gt; bookingdb.id (CASCADE)</w:t>
            </w:r>
          </w:p>
        </w:tc>
        <w:tc>
          <w:tcPr>
            <w:tcW w:type="dxa" w:w="1805"/>
          </w:tcPr>
          <w:p>
            <w:r>
              <w:rPr>
                <w:sz w:val="20"/>
              </w:rPr>
              <w:t>Store payment records</w:t>
            </w:r>
          </w:p>
        </w:tc>
      </w:tr>
      <w:tr>
        <w:tc>
          <w:tcPr>
            <w:tcW w:type="dxa" w:w="1805"/>
          </w:tcPr>
          <w:p>
            <w:r>
              <w:rPr>
                <w:sz w:val="20"/>
              </w:rPr>
              <w:t>customercontactdb</w:t>
            </w:r>
          </w:p>
        </w:tc>
        <w:tc>
          <w:tcPr>
            <w:tcW w:type="dxa" w:w="1805"/>
          </w:tcPr>
          <w:p>
            <w:r>
              <w:rPr>
                <w:sz w:val="20"/>
              </w:rPr>
              <w:t>5</w:t>
            </w:r>
          </w:p>
        </w:tc>
        <w:tc>
          <w:tcPr>
            <w:tcW w:type="dxa" w:w="1805"/>
          </w:tcPr>
          <w:p>
            <w:r>
              <w:rPr>
                <w:sz w:val="20"/>
              </w:rPr>
              <w:t>id (AutoField)</w:t>
            </w:r>
          </w:p>
        </w:tc>
        <w:tc>
          <w:tcPr>
            <w:tcW w:type="dxa" w:w="1805"/>
          </w:tcPr>
          <w:p>
            <w:r>
              <w:rPr>
                <w:sz w:val="20"/>
              </w:rPr>
              <w:t>None</w:t>
            </w:r>
          </w:p>
        </w:tc>
        <w:tc>
          <w:tcPr>
            <w:tcW w:type="dxa" w:w="1805"/>
          </w:tcPr>
          <w:p>
            <w:r>
              <w:rPr>
                <w:sz w:val="20"/>
              </w:rPr>
              <w:t>Store customer enquiries</w:t>
            </w:r>
          </w:p>
        </w:tc>
      </w:tr>
      <w:tr>
        <w:tc>
          <w:tcPr>
            <w:tcW w:type="dxa" w:w="1805"/>
          </w:tcPr>
          <w:p>
            <w:r>
              <w:rPr>
                <w:sz w:val="20"/>
              </w:rPr>
              <w:t>staffnotificationdb</w:t>
            </w:r>
          </w:p>
        </w:tc>
        <w:tc>
          <w:tcPr>
            <w:tcW w:type="dxa" w:w="1805"/>
          </w:tcPr>
          <w:p>
            <w:r>
              <w:rPr>
                <w:sz w:val="20"/>
              </w:rPr>
              <w:t>5</w:t>
            </w:r>
          </w:p>
        </w:tc>
        <w:tc>
          <w:tcPr>
            <w:tcW w:type="dxa" w:w="1805"/>
          </w:tcPr>
          <w:p>
            <w:r>
              <w:rPr>
                <w:sz w:val="20"/>
              </w:rPr>
              <w:t>id (AutoField)</w:t>
            </w:r>
          </w:p>
        </w:tc>
        <w:tc>
          <w:tcPr>
            <w:tcW w:type="dxa" w:w="1805"/>
          </w:tcPr>
          <w:p>
            <w:r>
              <w:rPr>
                <w:sz w:val="20"/>
              </w:rPr>
              <w:t>ROOM -&gt; roomnamedb.id</w:t>
            </w:r>
          </w:p>
        </w:tc>
        <w:tc>
          <w:tcPr>
            <w:tcW w:type="dxa" w:w="1805"/>
          </w:tcPr>
          <w:p>
            <w:r>
              <w:rPr>
                <w:sz w:val="20"/>
              </w:rPr>
              <w:t>Store admin notifications</w:t>
            </w:r>
          </w:p>
        </w:tc>
      </w:tr>
      <w:tr>
        <w:tc>
          <w:tcPr>
            <w:tcW w:type="dxa" w:w="1805"/>
          </w:tcPr>
          <w:p>
            <w:r>
              <w:rPr>
                <w:sz w:val="20"/>
              </w:rPr>
              <w:t>chatbot_response</w:t>
            </w:r>
          </w:p>
        </w:tc>
        <w:tc>
          <w:tcPr>
            <w:tcW w:type="dxa" w:w="1805"/>
          </w:tcPr>
          <w:p>
            <w:r>
              <w:rPr>
                <w:sz w:val="20"/>
              </w:rPr>
              <w:t>4</w:t>
            </w:r>
          </w:p>
        </w:tc>
        <w:tc>
          <w:tcPr>
            <w:tcW w:type="dxa" w:w="1805"/>
          </w:tcPr>
          <w:p>
            <w:r>
              <w:rPr>
                <w:sz w:val="20"/>
              </w:rPr>
              <w:t>id (AutoField)</w:t>
            </w:r>
          </w:p>
        </w:tc>
        <w:tc>
          <w:tcPr>
            <w:tcW w:type="dxa" w:w="1805"/>
          </w:tcPr>
          <w:p>
            <w:r>
              <w:rPr>
                <w:sz w:val="20"/>
              </w:rPr>
              <w:t>None</w:t>
            </w:r>
          </w:p>
        </w:tc>
        <w:tc>
          <w:tcPr>
            <w:tcW w:type="dxa" w:w="1805"/>
          </w:tcPr>
          <w:p>
            <w:r>
              <w:rPr>
                <w:sz w:val="20"/>
              </w:rPr>
              <w:t>Define chatbot reply patterns</w:t>
            </w:r>
          </w:p>
        </w:tc>
      </w:tr>
      <w:tr>
        <w:tc>
          <w:tcPr>
            <w:tcW w:type="dxa" w:w="1805"/>
          </w:tcPr>
          <w:p>
            <w:r>
              <w:rPr>
                <w:sz w:val="20"/>
              </w:rPr>
              <w:t>ChatbotConversation</w:t>
            </w:r>
          </w:p>
        </w:tc>
        <w:tc>
          <w:tcPr>
            <w:tcW w:type="dxa" w:w="1805"/>
          </w:tcPr>
          <w:p>
            <w:r>
              <w:rPr>
                <w:sz w:val="20"/>
              </w:rPr>
              <w:t>5</w:t>
            </w:r>
          </w:p>
        </w:tc>
        <w:tc>
          <w:tcPr>
            <w:tcW w:type="dxa" w:w="1805"/>
          </w:tcPr>
          <w:p>
            <w:r>
              <w:rPr>
                <w:sz w:val="20"/>
              </w:rPr>
              <w:t>id (AutoField)</w:t>
            </w:r>
          </w:p>
        </w:tc>
        <w:tc>
          <w:tcPr>
            <w:tcW w:type="dxa" w:w="1805"/>
          </w:tcPr>
          <w:p>
            <w:r>
              <w:rPr>
                <w:sz w:val="20"/>
              </w:rPr>
              <w:t>None</w:t>
            </w:r>
          </w:p>
        </w:tc>
        <w:tc>
          <w:tcPr>
            <w:tcW w:type="dxa" w:w="1805"/>
          </w:tcPr>
          <w:p>
            <w:r>
              <w:rPr>
                <w:sz w:val="20"/>
              </w:rPr>
              <w:t>Log chatbot conversation history</w:t>
            </w:r>
          </w:p>
        </w:tc>
      </w:tr>
    </w:tbl>
    <w:p/>
    <w:sectPr w:rsidR="00A97C44">
      <w:pgSz w:w="11906" w:h="16838" w:orient="portrait"/>
      <w:pgMar w:top="1440" w:right="1440" w:bottom="1440" w:left="1440" w:header="720" w:footer="720" w:gutter="0"/>
      <w:cols w:space="720"/>
      <w:pgBorders w:offsetFrom="page">
        <w:top w:val="single" w:color="000000" w:sz="8" w:space="24"/>
        <w:left w:val="single" w:color="000000" w:sz="8" w:space="24"/>
        <w:bottom w:val="single" w:color="000000" w:sz="8" w:space="24"/>
        <w:right w:val="single" w:color="000000" w:sz="8" w:space="24"/>
      </w:pgBorders>
      <w:headerReference w:type="default" r:id="Rdd3ec2962e304a47"/>
      <w:headerReference w:type="even" r:id="R29d473d03d044643"/>
      <w:headerReference w:type="first" r:id="R4125c64e9cdb45f1"/>
      <w:footerReference w:type="default" r:id="R2fd89a4b20164941"/>
      <w:footerReference w:type="first" r:id="Re3b806b1f6d644cd"/>
      <w:titlePg w:val="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Noto Serif CJK SC">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charset w:val="01"/>
    <w:family w:val="auto"/>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3FE9D9" w:rsidTr="21B4C79C" w14:paraId="0E9BE9F2">
      <w:trPr>
        <w:trHeight w:val="300"/>
      </w:trPr>
      <w:tc>
        <w:tcPr>
          <w:tcW w:w="3005" w:type="dxa"/>
          <w:tcMar/>
        </w:tcPr>
        <w:p w:rsidR="243FE9D9" w:rsidP="21B4C79C" w:rsidRDefault="243FE9D9" w14:paraId="5903CAA1" w14:textId="796A6272">
          <w:pPr>
            <w:pStyle w:val="Header"/>
            <w:bidi w:val="0"/>
            <w:ind w:left="-115"/>
            <w:jc w:val="left"/>
            <w:rPr>
              <w:rFonts w:ascii="Times New Roman" w:hAnsi="Times New Roman" w:eastAsia="Times New Roman" w:cs="Times New Roman"/>
              <w:noProof w:val="0"/>
              <w:color w:val="767171" w:themeColor="background2" w:themeTint="FF" w:themeShade="80"/>
              <w:sz w:val="20"/>
              <w:szCs w:val="20"/>
              <w:lang w:val="en-AU"/>
            </w:rPr>
          </w:pPr>
          <w:r w:rsidRPr="21B4C79C" w:rsidR="21B4C79C">
            <w:rPr>
              <w:rFonts w:ascii="Times New Roman" w:hAnsi="Times New Roman" w:eastAsia="Times New Roman" w:cs="Times New Roman"/>
              <w:noProof w:val="0"/>
              <w:color w:val="767171" w:themeColor="background2" w:themeTint="FF" w:themeShade="80"/>
              <w:sz w:val="20"/>
              <w:szCs w:val="20"/>
              <w:lang w:val="en-AU"/>
            </w:rPr>
            <w:t>IGNOU</w:t>
          </w:r>
        </w:p>
      </w:tc>
      <w:tc>
        <w:tcPr>
          <w:tcW w:w="3005" w:type="dxa"/>
          <w:tcMar/>
        </w:tcPr>
        <w:p w:rsidR="243FE9D9" w:rsidP="21B4C79C" w:rsidRDefault="243FE9D9" w14:paraId="2149F417" w14:textId="1A5ACC61">
          <w:pPr>
            <w:pStyle w:val="Header"/>
            <w:bidi w:val="0"/>
            <w:jc w:val="center"/>
            <w:rPr>
              <w:rFonts w:ascii="Times New Roman" w:hAnsi="Times New Roman" w:eastAsia="Times New Roman" w:cs="Times New Roman"/>
              <w:noProof w:val="0"/>
              <w:color w:val="767171" w:themeColor="background2" w:themeTint="FF" w:themeShade="80"/>
              <w:sz w:val="20"/>
              <w:szCs w:val="20"/>
              <w:lang w:val="en-AU"/>
            </w:rPr>
          </w:pPr>
          <w:r w:rsidRPr="21B4C79C" w:rsidR="21B4C79C">
            <w:rPr>
              <w:rFonts w:ascii="Times New Roman" w:hAnsi="Times New Roman" w:eastAsia="Times New Roman" w:cs="Times New Roman"/>
              <w:noProof w:val="0"/>
              <w:color w:val="767171" w:themeColor="background2" w:themeTint="FF" w:themeShade="80"/>
              <w:sz w:val="20"/>
              <w:szCs w:val="20"/>
              <w:lang w:val="en-AU"/>
            </w:rPr>
            <w:t>BCSP-064</w:t>
          </w:r>
        </w:p>
      </w:tc>
      <w:tc>
        <w:tcPr>
          <w:tcW w:w="3005" w:type="dxa"/>
          <w:tcMar/>
        </w:tcPr>
        <w:p w:rsidR="243FE9D9" w:rsidP="21B4C79C" w:rsidRDefault="243FE9D9" w14:paraId="2708930D" w14:textId="7F75CEFB">
          <w:pPr>
            <w:pStyle w:val="Header"/>
            <w:bidi w:val="0"/>
            <w:ind w:right="-115"/>
            <w:jc w:val="right"/>
            <w:rPr>
              <w:rFonts w:ascii="Times New Roman" w:hAnsi="Times New Roman" w:eastAsia="Times New Roman" w:cs="Times New Roman"/>
              <w:color w:val="767171" w:themeColor="background2" w:themeTint="FF" w:themeShade="80"/>
              <w:sz w:val="20"/>
              <w:szCs w:val="20"/>
            </w:rPr>
          </w:pPr>
          <w:r w:rsidRPr="21B4C79C">
            <w:rPr>
              <w:rFonts w:ascii="Times New Roman" w:hAnsi="Times New Roman" w:eastAsia="Times New Roman" w:cs="Times New Roman"/>
              <w:color w:val="767171" w:themeColor="background2" w:themeTint="FF" w:themeShade="80"/>
              <w:sz w:val="20"/>
              <w:szCs w:val="20"/>
            </w:rPr>
            <w:fldChar w:fldCharType="begin"/>
          </w:r>
          <w:r>
            <w:instrText xml:space="preserve">PAGE</w:instrText>
          </w:r>
          <w:r>
            <w:fldChar w:fldCharType="separate"/>
          </w:r>
          <w:r w:rsidRPr="21B4C79C">
            <w:rPr>
              <w:rFonts w:ascii="Times New Roman" w:hAnsi="Times New Roman" w:eastAsia="Times New Roman" w:cs="Times New Roman"/>
              <w:color w:val="767171" w:themeColor="background2" w:themeTint="FF" w:themeShade="80"/>
              <w:sz w:val="20"/>
              <w:szCs w:val="20"/>
            </w:rPr>
            <w:fldChar w:fldCharType="end"/>
          </w:r>
        </w:p>
      </w:tc>
    </w:tr>
  </w:tbl>
  <w:p w:rsidR="243FE9D9" w:rsidP="243FE9D9" w:rsidRDefault="243FE9D9" w14:paraId="58D80770" w14:textId="0FA4FEB5">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3FE9D9" w:rsidTr="243FE9D9" w14:paraId="7613A5F9">
      <w:trPr>
        <w:trHeight w:val="300"/>
      </w:trPr>
      <w:tc>
        <w:tcPr>
          <w:tcW w:w="3005" w:type="dxa"/>
          <w:tcMar/>
        </w:tcPr>
        <w:p w:rsidR="243FE9D9" w:rsidP="243FE9D9" w:rsidRDefault="243FE9D9" w14:paraId="734A09FB" w14:textId="221B2103">
          <w:pPr>
            <w:pStyle w:val="Header"/>
            <w:bidi w:val="0"/>
            <w:ind w:left="-115"/>
            <w:jc w:val="left"/>
          </w:pPr>
        </w:p>
      </w:tc>
      <w:tc>
        <w:tcPr>
          <w:tcW w:w="3005" w:type="dxa"/>
          <w:tcMar/>
        </w:tcPr>
        <w:p w:rsidR="243FE9D9" w:rsidP="243FE9D9" w:rsidRDefault="243FE9D9" w14:paraId="53FFB024" w14:textId="547F84AB">
          <w:pPr>
            <w:pStyle w:val="Header"/>
            <w:bidi w:val="0"/>
            <w:jc w:val="center"/>
          </w:pPr>
        </w:p>
      </w:tc>
      <w:tc>
        <w:tcPr>
          <w:tcW w:w="3005" w:type="dxa"/>
          <w:tcMar/>
        </w:tcPr>
        <w:p w:rsidR="243FE9D9" w:rsidP="243FE9D9" w:rsidRDefault="243FE9D9" w14:paraId="1977AE50" w14:textId="42615E92">
          <w:pPr>
            <w:pStyle w:val="Header"/>
            <w:bidi w:val="0"/>
            <w:ind w:right="-115"/>
            <w:jc w:val="right"/>
          </w:pPr>
        </w:p>
      </w:tc>
    </w:tr>
  </w:tbl>
  <w:p w:rsidR="243FE9D9" w:rsidP="243FE9D9" w:rsidRDefault="243FE9D9" w14:paraId="7B122962" w14:textId="5B1BFF1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9015" w:type="dxa"/>
      <w:tblLook w:val="06A0" w:firstRow="1" w:lastRow="0" w:firstColumn="1" w:lastColumn="0" w:noHBand="1" w:noVBand="1"/>
    </w:tblPr>
    <w:tblGrid>
      <w:gridCol w:w="3000"/>
      <w:gridCol w:w="3010"/>
      <w:gridCol w:w="3005"/>
    </w:tblGrid>
    <w:tr w:rsidR="243FE9D9" w:rsidTr="21B4C79C" w14:paraId="4A8681AC">
      <w:trPr>
        <w:trHeight w:val="300"/>
      </w:trPr>
      <w:tc>
        <w:tcPr>
          <w:tcW w:w="3000" w:type="dxa"/>
          <w:tcMar/>
        </w:tcPr>
        <w:p w:rsidR="243FE9D9" w:rsidP="243FE9D9" w:rsidRDefault="243FE9D9" w14:paraId="41924D63" w14:textId="2CEEF0BB">
          <w:pPr>
            <w:pStyle w:val="Header"/>
            <w:bidi w:val="0"/>
            <w:ind w:left="-115"/>
            <w:jc w:val="left"/>
            <w:rPr>
              <w:rFonts w:ascii="Times New Roman" w:hAnsi="Times New Roman" w:eastAsia="Times New Roman" w:cs="Times New Roman"/>
            </w:rPr>
          </w:pPr>
        </w:p>
      </w:tc>
      <w:tc>
        <w:tcPr>
          <w:tcW w:w="3010" w:type="dxa"/>
          <w:tcMar/>
        </w:tcPr>
        <w:p w:rsidR="243FE9D9" w:rsidP="243FE9D9" w:rsidRDefault="243FE9D9" w14:paraId="6E6D1025" w14:textId="4287D477">
          <w:pPr>
            <w:pStyle w:val="Header"/>
            <w:bidi w:val="0"/>
            <w:jc w:val="center"/>
          </w:pPr>
        </w:p>
      </w:tc>
      <w:tc>
        <w:tcPr>
          <w:tcW w:w="3005" w:type="dxa"/>
          <w:tcMar/>
        </w:tcPr>
        <w:p w:rsidR="243FE9D9" w:rsidP="21B4C79C" w:rsidRDefault="243FE9D9" w14:paraId="3923B0EB" w14:textId="42E78CAC">
          <w:pPr>
            <w:pStyle w:val="Header"/>
            <w:bidi w:val="0"/>
            <w:ind w:right="-115"/>
            <w:jc w:val="right"/>
            <w:rPr>
              <w:rFonts w:ascii="Times New Roman" w:hAnsi="Times New Roman" w:eastAsia="Times New Roman" w:cs="Times New Roman"/>
              <w:i w:val="0"/>
              <w:iCs w:val="0"/>
              <w:color w:val="767171" w:themeColor="background2" w:themeTint="FF" w:themeShade="80"/>
              <w:sz w:val="20"/>
              <w:szCs w:val="20"/>
            </w:rPr>
          </w:pPr>
          <w:r w:rsidRPr="21B4C79C" w:rsidR="21B4C79C">
            <w:rPr>
              <w:rFonts w:ascii="Times New Roman" w:hAnsi="Times New Roman" w:eastAsia="Times New Roman" w:cs="Times New Roman"/>
              <w:i w:val="0"/>
              <w:iCs w:val="0"/>
              <w:color w:val="767171" w:themeColor="background2" w:themeTint="FF" w:themeShade="80"/>
              <w:sz w:val="20"/>
              <w:szCs w:val="20"/>
            </w:rPr>
            <w:t>HOTEL BOOKING SYSTEM</w:t>
          </w:r>
        </w:p>
      </w:tc>
    </w:tr>
  </w:tbl>
  <w:p w:rsidR="243FE9D9" w:rsidP="243FE9D9" w:rsidRDefault="243FE9D9" w14:paraId="56F5002B" w14:textId="47D6475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3FE9D9" w:rsidTr="243FE9D9" w14:paraId="50FF4E90">
      <w:trPr>
        <w:trHeight w:val="300"/>
      </w:trPr>
      <w:tc>
        <w:tcPr>
          <w:tcW w:w="3005" w:type="dxa"/>
          <w:tcMar/>
        </w:tcPr>
        <w:p w:rsidR="243FE9D9" w:rsidP="243FE9D9" w:rsidRDefault="243FE9D9" w14:paraId="32E9D28B" w14:textId="29ABA850">
          <w:pPr>
            <w:pStyle w:val="Header"/>
            <w:bidi w:val="0"/>
            <w:ind w:left="-115"/>
            <w:jc w:val="left"/>
          </w:pPr>
        </w:p>
      </w:tc>
      <w:tc>
        <w:tcPr>
          <w:tcW w:w="3005" w:type="dxa"/>
          <w:tcMar/>
        </w:tcPr>
        <w:p w:rsidR="243FE9D9" w:rsidP="243FE9D9" w:rsidRDefault="243FE9D9" w14:paraId="004654CB" w14:textId="351B319D">
          <w:pPr>
            <w:pStyle w:val="Header"/>
            <w:bidi w:val="0"/>
            <w:jc w:val="center"/>
          </w:pPr>
        </w:p>
      </w:tc>
      <w:tc>
        <w:tcPr>
          <w:tcW w:w="3005" w:type="dxa"/>
          <w:tcMar/>
        </w:tcPr>
        <w:p w:rsidR="243FE9D9" w:rsidP="243FE9D9" w:rsidRDefault="243FE9D9" w14:paraId="26D7A01F" w14:textId="129C85E3">
          <w:pPr>
            <w:pStyle w:val="Header"/>
            <w:bidi w:val="0"/>
            <w:ind w:right="-115"/>
            <w:jc w:val="right"/>
          </w:pPr>
        </w:p>
      </w:tc>
    </w:tr>
  </w:tbl>
  <w:p w:rsidR="243FE9D9" w:rsidP="243FE9D9" w:rsidRDefault="243FE9D9" w14:paraId="14F54624" w14:textId="76C8ABF8">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3FE9D9" w:rsidTr="243FE9D9" w14:paraId="441EF1AD">
      <w:trPr>
        <w:trHeight w:val="300"/>
      </w:trPr>
      <w:tc>
        <w:tcPr>
          <w:tcW w:w="3005" w:type="dxa"/>
          <w:tcMar/>
        </w:tcPr>
        <w:p w:rsidR="243FE9D9" w:rsidP="243FE9D9" w:rsidRDefault="243FE9D9" w14:paraId="59BF391E" w14:textId="0C4371C7">
          <w:pPr>
            <w:pStyle w:val="Header"/>
            <w:bidi w:val="0"/>
            <w:ind w:left="-115"/>
            <w:jc w:val="left"/>
          </w:pPr>
        </w:p>
      </w:tc>
      <w:tc>
        <w:tcPr>
          <w:tcW w:w="3005" w:type="dxa"/>
          <w:tcMar/>
        </w:tcPr>
        <w:p w:rsidR="243FE9D9" w:rsidP="243FE9D9" w:rsidRDefault="243FE9D9" w14:paraId="0D52E54B" w14:textId="65858238">
          <w:pPr>
            <w:pStyle w:val="Header"/>
            <w:bidi w:val="0"/>
            <w:jc w:val="center"/>
          </w:pPr>
        </w:p>
      </w:tc>
      <w:tc>
        <w:tcPr>
          <w:tcW w:w="3005" w:type="dxa"/>
          <w:tcMar/>
        </w:tcPr>
        <w:p w:rsidR="243FE9D9" w:rsidP="243FE9D9" w:rsidRDefault="243FE9D9" w14:paraId="1946BDD9" w14:textId="546521A5">
          <w:pPr>
            <w:pStyle w:val="Header"/>
            <w:bidi w:val="0"/>
            <w:ind w:right="-115"/>
            <w:jc w:val="right"/>
          </w:pPr>
        </w:p>
      </w:tc>
    </w:tr>
  </w:tbl>
  <w:p w:rsidR="243FE9D9" w:rsidP="243FE9D9" w:rsidRDefault="243FE9D9" w14:paraId="056E1E17" w14:textId="027A879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75445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41b5d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3d6d6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f55d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ecb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13a4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f331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70b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7a38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85ba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7f1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a6b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7b8b0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395f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1"/>
    <w:multiLevelType w:val="hybridMultilevel"/>
    <w:tmpl w:val="00000001"/>
    <w:lvl w:ilvl="0">
      <w:start w:val="1"/>
      <w:numFmt w:val="decimal"/>
      <w:lvlText w:val="%1."/>
      <w:lvlJc w:val="left"/>
      <w:pPr>
        <w:tabs>
          <w:tab w:val="num" w:pos="709"/>
        </w:tabs>
        <w:ind w:left="283" w:hanging="283"/>
      </w:pPr>
    </w:lvl>
    <w:lvl w:ilvl="1">
      <w:start w:val="1"/>
      <w:numFmt w:val="bullet"/>
      <w:lvlText w:val=""/>
      <w:lvlJc w:val="left"/>
      <w:pPr>
        <w:tabs>
          <w:tab w:val="num" w:pos="1418"/>
        </w:tabs>
        <w:ind w:left="992" w:hanging="283"/>
      </w:pPr>
      <w:rPr>
        <w:rFonts w:hint="default" w:ascii="Symbol" w:hAnsi="Symbol"/>
      </w:rPr>
    </w:lvl>
    <w:lvl w:ilvl="2">
      <w:start w:val="1"/>
      <w:numFmt w:val="bullet"/>
      <w:lvlText w:val=""/>
      <w:lvlJc w:val="left"/>
      <w:pPr>
        <w:tabs>
          <w:tab w:val="num" w:pos="2127"/>
        </w:tabs>
        <w:ind w:left="1701" w:hanging="283"/>
      </w:pPr>
      <w:rPr>
        <w:rFonts w:hint="default" w:ascii="Symbol" w:hAnsi="Symbol"/>
      </w:rPr>
    </w:lvl>
    <w:lvl w:ilvl="3">
      <w:start w:val="1"/>
      <w:numFmt w:val="bullet"/>
      <w:lvlText w:val=""/>
      <w:lvlJc w:val="left"/>
      <w:pPr>
        <w:tabs>
          <w:tab w:val="num" w:pos="2836"/>
        </w:tabs>
        <w:ind w:left="2410" w:hanging="283"/>
      </w:pPr>
      <w:rPr>
        <w:rFonts w:hint="default" w:ascii="Symbol" w:hAnsi="Symbol"/>
      </w:rPr>
    </w:lvl>
    <w:lvl w:ilvl="4">
      <w:start w:val="1"/>
      <w:numFmt w:val="bullet"/>
      <w:lvlText w:val=""/>
      <w:lvlJc w:val="left"/>
      <w:pPr>
        <w:tabs>
          <w:tab w:val="num" w:pos="3545"/>
        </w:tabs>
        <w:ind w:left="3119" w:hanging="283"/>
      </w:pPr>
      <w:rPr>
        <w:rFonts w:hint="default" w:ascii="Symbol" w:hAnsi="Symbol"/>
      </w:rPr>
    </w:lvl>
    <w:lvl w:ilvl="5">
      <w:start w:val="1"/>
      <w:numFmt w:val="bullet"/>
      <w:lvlText w:val=""/>
      <w:lvlJc w:val="left"/>
      <w:pPr>
        <w:tabs>
          <w:tab w:val="num" w:pos="4254"/>
        </w:tabs>
        <w:ind w:left="3828" w:hanging="283"/>
      </w:pPr>
      <w:rPr>
        <w:rFonts w:hint="default" w:ascii="Symbol" w:hAnsi="Symbol"/>
      </w:rPr>
    </w:lvl>
    <w:lvl w:ilvl="6">
      <w:start w:val="1"/>
      <w:numFmt w:val="bullet"/>
      <w:lvlText w:val=""/>
      <w:lvlJc w:val="left"/>
      <w:pPr>
        <w:tabs>
          <w:tab w:val="num" w:pos="4963"/>
        </w:tabs>
        <w:ind w:left="4537" w:hanging="283"/>
      </w:pPr>
      <w:rPr>
        <w:rFonts w:hint="default" w:ascii="Symbol" w:hAnsi="Symbol"/>
      </w:rPr>
    </w:lvl>
    <w:lvl w:ilvl="7">
      <w:start w:val="1"/>
      <w:numFmt w:val="bullet"/>
      <w:lvlText w:val=""/>
      <w:lvlJc w:val="left"/>
      <w:pPr>
        <w:tabs>
          <w:tab w:val="num" w:pos="5672"/>
        </w:tabs>
        <w:ind w:left="5246" w:hanging="283"/>
      </w:pPr>
      <w:rPr>
        <w:rFonts w:hint="default" w:ascii="Symbol" w:hAnsi="Symbol"/>
      </w:rPr>
    </w:lvl>
    <w:lvl w:ilvl="8">
      <w:start w:val="1"/>
      <w:numFmt w:val="bullet"/>
      <w:lvlText w:val=""/>
      <w:lvlJc w:val="left"/>
      <w:pPr>
        <w:tabs>
          <w:tab w:val="num" w:pos="6381"/>
        </w:tabs>
        <w:ind w:left="5955" w:hanging="283"/>
      </w:pPr>
      <w:rPr>
        <w:rFonts w:hint="default" w:ascii="Symbol" w:hAnsi="Symbol"/>
      </w:rPr>
    </w:lvl>
  </w:abstractNum>
  <w:abstractNum w:abstractNumId="1" w15:restartNumberingAfterBreak="0">
    <w:nsid w:val="00000002"/>
    <w:multiLevelType w:val="multilevel"/>
    <w:tmpl w:val="0000000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 w15:restartNumberingAfterBreak="0">
    <w:nsid w:val="00000003"/>
    <w:multiLevelType w:val="multilevel"/>
    <w:tmpl w:val="0000000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 w15:restartNumberingAfterBreak="0">
    <w:nsid w:val="00000004"/>
    <w:multiLevelType w:val="multilevel"/>
    <w:tmpl w:val="0000000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 w15:restartNumberingAfterBreak="0">
    <w:nsid w:val="00000005"/>
    <w:multiLevelType w:val="multilevel"/>
    <w:tmpl w:val="00000005"/>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0000006"/>
    <w:multiLevelType w:val="multilevel"/>
    <w:tmpl w:val="0000000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 w15:restartNumberingAfterBreak="0">
    <w:nsid w:val="00000007"/>
    <w:multiLevelType w:val="multilevel"/>
    <w:tmpl w:val="0000000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 w15:restartNumberingAfterBreak="0">
    <w:nsid w:val="00000008"/>
    <w:multiLevelType w:val="multilevel"/>
    <w:tmpl w:val="0000000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8" w15:restartNumberingAfterBreak="0">
    <w:nsid w:val="00000009"/>
    <w:multiLevelType w:val="multilevel"/>
    <w:tmpl w:val="0000000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9" w15:restartNumberingAfterBreak="0">
    <w:nsid w:val="0000000A"/>
    <w:multiLevelType w:val="multilevel"/>
    <w:tmpl w:val="0000000A"/>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0" w15:restartNumberingAfterBreak="0">
    <w:nsid w:val="0000000B"/>
    <w:multiLevelType w:val="multilevel"/>
    <w:tmpl w:val="0000000B"/>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0000000C"/>
    <w:multiLevelType w:val="multilevel"/>
    <w:tmpl w:val="0000000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0000000D"/>
    <w:multiLevelType w:val="multilevel"/>
    <w:tmpl w:val="0000000D"/>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0000000E"/>
    <w:multiLevelType w:val="multilevel"/>
    <w:tmpl w:val="000000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0000000F"/>
    <w:multiLevelType w:val="multilevel"/>
    <w:tmpl w:val="0000000F"/>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00000010"/>
    <w:multiLevelType w:val="multilevel"/>
    <w:tmpl w:val="000000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899050100">
    <w:abstractNumId w:val="0"/>
  </w:num>
  <w:num w:numId="2" w16cid:durableId="167211812">
    <w:abstractNumId w:val="1"/>
  </w:num>
  <w:num w:numId="3" w16cid:durableId="1825731315">
    <w:abstractNumId w:val="2"/>
  </w:num>
  <w:num w:numId="4" w16cid:durableId="770664029">
    <w:abstractNumId w:val="3"/>
  </w:num>
  <w:num w:numId="5" w16cid:durableId="1272274137">
    <w:abstractNumId w:val="4"/>
  </w:num>
  <w:num w:numId="6" w16cid:durableId="1206747133">
    <w:abstractNumId w:val="5"/>
  </w:num>
  <w:num w:numId="7" w16cid:durableId="1945310558">
    <w:abstractNumId w:val="6"/>
  </w:num>
  <w:num w:numId="8" w16cid:durableId="1967740020">
    <w:abstractNumId w:val="7"/>
  </w:num>
  <w:num w:numId="9" w16cid:durableId="978072399">
    <w:abstractNumId w:val="8"/>
  </w:num>
  <w:num w:numId="10" w16cid:durableId="668873362">
    <w:abstractNumId w:val="9"/>
  </w:num>
  <w:num w:numId="11" w16cid:durableId="1355575362">
    <w:abstractNumId w:val="10"/>
  </w:num>
  <w:num w:numId="12" w16cid:durableId="1437091340">
    <w:abstractNumId w:val="11"/>
  </w:num>
  <w:num w:numId="13" w16cid:durableId="1878393246">
    <w:abstractNumId w:val="12"/>
  </w:num>
  <w:num w:numId="14" w16cid:durableId="923800639">
    <w:abstractNumId w:val="13"/>
  </w:num>
  <w:num w:numId="15" w16cid:durableId="1664774948">
    <w:abstractNumId w:val="14"/>
  </w:num>
  <w:num w:numId="16" w16cid:durableId="83573844">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zoom w:percent="16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D49"/>
    <w:rsid w:val="00170320"/>
    <w:rsid w:val="0022C457"/>
    <w:rsid w:val="00281E9F"/>
    <w:rsid w:val="002DE38E"/>
    <w:rsid w:val="00377120"/>
    <w:rsid w:val="007F1D49"/>
    <w:rsid w:val="00A97C44"/>
    <w:rsid w:val="00D60FF4"/>
    <w:rsid w:val="013FCCAB"/>
    <w:rsid w:val="020132D5"/>
    <w:rsid w:val="02055D39"/>
    <w:rsid w:val="0228B790"/>
    <w:rsid w:val="02388BD8"/>
    <w:rsid w:val="026F9AAA"/>
    <w:rsid w:val="028ADDAA"/>
    <w:rsid w:val="02FBB907"/>
    <w:rsid w:val="037F4A2B"/>
    <w:rsid w:val="03BA3249"/>
    <w:rsid w:val="03D0CE19"/>
    <w:rsid w:val="045EA63D"/>
    <w:rsid w:val="04CC2A7B"/>
    <w:rsid w:val="04DD3367"/>
    <w:rsid w:val="061A8919"/>
    <w:rsid w:val="06394563"/>
    <w:rsid w:val="0702986C"/>
    <w:rsid w:val="073B49A0"/>
    <w:rsid w:val="07B3C034"/>
    <w:rsid w:val="0826EC43"/>
    <w:rsid w:val="083AA685"/>
    <w:rsid w:val="084FC946"/>
    <w:rsid w:val="08ABE88D"/>
    <w:rsid w:val="08BCC6D8"/>
    <w:rsid w:val="09013ADF"/>
    <w:rsid w:val="0912181F"/>
    <w:rsid w:val="0916FEB1"/>
    <w:rsid w:val="097F2C59"/>
    <w:rsid w:val="098E4A89"/>
    <w:rsid w:val="09B1E2F2"/>
    <w:rsid w:val="09F1C482"/>
    <w:rsid w:val="0A56E640"/>
    <w:rsid w:val="0A9013DC"/>
    <w:rsid w:val="0AB48D49"/>
    <w:rsid w:val="0AEDB513"/>
    <w:rsid w:val="0B19804C"/>
    <w:rsid w:val="0B1DFF7C"/>
    <w:rsid w:val="0B27DE3C"/>
    <w:rsid w:val="0BEB88B9"/>
    <w:rsid w:val="0C19B162"/>
    <w:rsid w:val="0C27F5FD"/>
    <w:rsid w:val="0C722392"/>
    <w:rsid w:val="0C80CC1B"/>
    <w:rsid w:val="0CA30B3D"/>
    <w:rsid w:val="0CB81624"/>
    <w:rsid w:val="0CFD8FAF"/>
    <w:rsid w:val="0D7148BC"/>
    <w:rsid w:val="0DD6450C"/>
    <w:rsid w:val="0E1D8DD3"/>
    <w:rsid w:val="0E6A54F0"/>
    <w:rsid w:val="0EAB96FA"/>
    <w:rsid w:val="0F017477"/>
    <w:rsid w:val="0FC1521C"/>
    <w:rsid w:val="0FE38189"/>
    <w:rsid w:val="0FEE6B07"/>
    <w:rsid w:val="0FF2EE35"/>
    <w:rsid w:val="10075C0C"/>
    <w:rsid w:val="1007909B"/>
    <w:rsid w:val="10786F8E"/>
    <w:rsid w:val="10BE6B30"/>
    <w:rsid w:val="10E8005C"/>
    <w:rsid w:val="111A8C6D"/>
    <w:rsid w:val="11232A1E"/>
    <w:rsid w:val="113ACD45"/>
    <w:rsid w:val="11547574"/>
    <w:rsid w:val="11B0EEDF"/>
    <w:rsid w:val="11B78DC7"/>
    <w:rsid w:val="11CC325E"/>
    <w:rsid w:val="11F73F38"/>
    <w:rsid w:val="12684F80"/>
    <w:rsid w:val="126D889D"/>
    <w:rsid w:val="12E8AB91"/>
    <w:rsid w:val="131E5B82"/>
    <w:rsid w:val="132BF769"/>
    <w:rsid w:val="13E9AC79"/>
    <w:rsid w:val="1413C452"/>
    <w:rsid w:val="1453A8C2"/>
    <w:rsid w:val="14999D38"/>
    <w:rsid w:val="14B9AEB3"/>
    <w:rsid w:val="1516376F"/>
    <w:rsid w:val="15268724"/>
    <w:rsid w:val="166DC5D5"/>
    <w:rsid w:val="16AFBEF6"/>
    <w:rsid w:val="16EEEE47"/>
    <w:rsid w:val="173E7FE8"/>
    <w:rsid w:val="1770ACED"/>
    <w:rsid w:val="181076BD"/>
    <w:rsid w:val="18361CFA"/>
    <w:rsid w:val="189A3A6E"/>
    <w:rsid w:val="18A679CA"/>
    <w:rsid w:val="1926A3BA"/>
    <w:rsid w:val="19B7AEB8"/>
    <w:rsid w:val="19E131FB"/>
    <w:rsid w:val="1A0835EA"/>
    <w:rsid w:val="1A593241"/>
    <w:rsid w:val="1A706153"/>
    <w:rsid w:val="1AD9BF54"/>
    <w:rsid w:val="1ADA4CF9"/>
    <w:rsid w:val="1B34164B"/>
    <w:rsid w:val="1BA9228B"/>
    <w:rsid w:val="1BC3F240"/>
    <w:rsid w:val="1BCDAA19"/>
    <w:rsid w:val="1C733AF5"/>
    <w:rsid w:val="1C8B381C"/>
    <w:rsid w:val="1C9A83A6"/>
    <w:rsid w:val="1CEA73B2"/>
    <w:rsid w:val="1DD676F6"/>
    <w:rsid w:val="1DFA448A"/>
    <w:rsid w:val="1E158A2E"/>
    <w:rsid w:val="1E6C1949"/>
    <w:rsid w:val="1E7EDF3F"/>
    <w:rsid w:val="1E865EF8"/>
    <w:rsid w:val="1E8CECCB"/>
    <w:rsid w:val="1F228316"/>
    <w:rsid w:val="1F46A9F4"/>
    <w:rsid w:val="1F61C09B"/>
    <w:rsid w:val="1F865B8E"/>
    <w:rsid w:val="1FE15352"/>
    <w:rsid w:val="1FF59F51"/>
    <w:rsid w:val="2000B9C9"/>
    <w:rsid w:val="203E8776"/>
    <w:rsid w:val="210D5CB4"/>
    <w:rsid w:val="213456C1"/>
    <w:rsid w:val="2152B9BD"/>
    <w:rsid w:val="21B4C79C"/>
    <w:rsid w:val="225A2F35"/>
    <w:rsid w:val="225EC09D"/>
    <w:rsid w:val="2260F506"/>
    <w:rsid w:val="227490D0"/>
    <w:rsid w:val="229217B4"/>
    <w:rsid w:val="23B69CA2"/>
    <w:rsid w:val="2401628F"/>
    <w:rsid w:val="243FE9D9"/>
    <w:rsid w:val="24457DAC"/>
    <w:rsid w:val="246EDEF3"/>
    <w:rsid w:val="248C079E"/>
    <w:rsid w:val="251BEDDB"/>
    <w:rsid w:val="2521A6CE"/>
    <w:rsid w:val="2563BAB2"/>
    <w:rsid w:val="25F3C59B"/>
    <w:rsid w:val="2658ACB6"/>
    <w:rsid w:val="2668BC1F"/>
    <w:rsid w:val="267BAE3E"/>
    <w:rsid w:val="26B8B7DD"/>
    <w:rsid w:val="279F7B8E"/>
    <w:rsid w:val="27E4B2F2"/>
    <w:rsid w:val="281BE03A"/>
    <w:rsid w:val="286F2305"/>
    <w:rsid w:val="28DD52CC"/>
    <w:rsid w:val="2925603F"/>
    <w:rsid w:val="2997935B"/>
    <w:rsid w:val="29AAA7BD"/>
    <w:rsid w:val="29E0D26E"/>
    <w:rsid w:val="29ED3880"/>
    <w:rsid w:val="2A4C6299"/>
    <w:rsid w:val="2AA292D2"/>
    <w:rsid w:val="2AAD527E"/>
    <w:rsid w:val="2AEA505E"/>
    <w:rsid w:val="2BBDA643"/>
    <w:rsid w:val="2BFD3C9C"/>
    <w:rsid w:val="2C404D77"/>
    <w:rsid w:val="2C4CB6FB"/>
    <w:rsid w:val="2C6A20CA"/>
    <w:rsid w:val="2CE54A62"/>
    <w:rsid w:val="2CE84864"/>
    <w:rsid w:val="2D0E80BA"/>
    <w:rsid w:val="2D113FC1"/>
    <w:rsid w:val="2D4DC7AE"/>
    <w:rsid w:val="2E152F39"/>
    <w:rsid w:val="2E39A2E5"/>
    <w:rsid w:val="2EB3C5C4"/>
    <w:rsid w:val="2F20E3FC"/>
    <w:rsid w:val="2F2F5965"/>
    <w:rsid w:val="2F3D5659"/>
    <w:rsid w:val="2FCA8A42"/>
    <w:rsid w:val="2FFC09F9"/>
    <w:rsid w:val="301E7889"/>
    <w:rsid w:val="3038F84B"/>
    <w:rsid w:val="304A3DA6"/>
    <w:rsid w:val="306D3633"/>
    <w:rsid w:val="309DF42B"/>
    <w:rsid w:val="3139BA28"/>
    <w:rsid w:val="31CD306B"/>
    <w:rsid w:val="31E6AF3B"/>
    <w:rsid w:val="321D0845"/>
    <w:rsid w:val="322F62B0"/>
    <w:rsid w:val="325C422B"/>
    <w:rsid w:val="32E68ECC"/>
    <w:rsid w:val="32EA861F"/>
    <w:rsid w:val="332E434E"/>
    <w:rsid w:val="337810A0"/>
    <w:rsid w:val="33B649BA"/>
    <w:rsid w:val="33FDDFB7"/>
    <w:rsid w:val="34257DFC"/>
    <w:rsid w:val="34B17E9F"/>
    <w:rsid w:val="34DFB3EC"/>
    <w:rsid w:val="34F31FD3"/>
    <w:rsid w:val="35844F54"/>
    <w:rsid w:val="36372313"/>
    <w:rsid w:val="372E4D27"/>
    <w:rsid w:val="37D5A0F1"/>
    <w:rsid w:val="3884B125"/>
    <w:rsid w:val="3903929B"/>
    <w:rsid w:val="3A310244"/>
    <w:rsid w:val="3A380F61"/>
    <w:rsid w:val="3A49C311"/>
    <w:rsid w:val="3B2A09BC"/>
    <w:rsid w:val="3B38E6DC"/>
    <w:rsid w:val="3B43D0AE"/>
    <w:rsid w:val="3BF8A10E"/>
    <w:rsid w:val="3C07344F"/>
    <w:rsid w:val="3C1553C9"/>
    <w:rsid w:val="3C270273"/>
    <w:rsid w:val="3CEA462A"/>
    <w:rsid w:val="3D36F652"/>
    <w:rsid w:val="3D64CBC7"/>
    <w:rsid w:val="3D82B6B9"/>
    <w:rsid w:val="3EB6D658"/>
    <w:rsid w:val="3F08B95B"/>
    <w:rsid w:val="3FC8FF2D"/>
    <w:rsid w:val="40170D50"/>
    <w:rsid w:val="410575AA"/>
    <w:rsid w:val="41187F35"/>
    <w:rsid w:val="4156F12F"/>
    <w:rsid w:val="4178A3AA"/>
    <w:rsid w:val="4224B3CD"/>
    <w:rsid w:val="426EDB50"/>
    <w:rsid w:val="4337C908"/>
    <w:rsid w:val="438176DB"/>
    <w:rsid w:val="44047A3B"/>
    <w:rsid w:val="44213BBA"/>
    <w:rsid w:val="442FD82A"/>
    <w:rsid w:val="451346C4"/>
    <w:rsid w:val="453FD297"/>
    <w:rsid w:val="4540FF8D"/>
    <w:rsid w:val="456EEF37"/>
    <w:rsid w:val="4580B51C"/>
    <w:rsid w:val="4649FBC2"/>
    <w:rsid w:val="465EDDA2"/>
    <w:rsid w:val="46D25555"/>
    <w:rsid w:val="47201879"/>
    <w:rsid w:val="4728D399"/>
    <w:rsid w:val="47EAEE24"/>
    <w:rsid w:val="47FE60E6"/>
    <w:rsid w:val="48AB847F"/>
    <w:rsid w:val="48AE4B2F"/>
    <w:rsid w:val="49551C06"/>
    <w:rsid w:val="499B6391"/>
    <w:rsid w:val="4A26385D"/>
    <w:rsid w:val="4A92D388"/>
    <w:rsid w:val="4ABE9B91"/>
    <w:rsid w:val="4B686775"/>
    <w:rsid w:val="4B6C6D66"/>
    <w:rsid w:val="4BE5F9B1"/>
    <w:rsid w:val="4BFDBAFC"/>
    <w:rsid w:val="4C4F3CEA"/>
    <w:rsid w:val="4C987AB4"/>
    <w:rsid w:val="4D4C6AB1"/>
    <w:rsid w:val="4D71A753"/>
    <w:rsid w:val="4D7A21A3"/>
    <w:rsid w:val="4D9CAAA5"/>
    <w:rsid w:val="4DCCE0D0"/>
    <w:rsid w:val="4E4B320B"/>
    <w:rsid w:val="4E5B8105"/>
    <w:rsid w:val="4ECE211B"/>
    <w:rsid w:val="4EEB2708"/>
    <w:rsid w:val="4EEEB7CF"/>
    <w:rsid w:val="4F12288E"/>
    <w:rsid w:val="4F9B2B25"/>
    <w:rsid w:val="4FA370D5"/>
    <w:rsid w:val="4FE91625"/>
    <w:rsid w:val="501853AB"/>
    <w:rsid w:val="504BF9CF"/>
    <w:rsid w:val="50AAA0BE"/>
    <w:rsid w:val="50AB339D"/>
    <w:rsid w:val="5114928E"/>
    <w:rsid w:val="517FFFBF"/>
    <w:rsid w:val="51815255"/>
    <w:rsid w:val="51AD74F7"/>
    <w:rsid w:val="51CB0C00"/>
    <w:rsid w:val="53242A95"/>
    <w:rsid w:val="53242A95"/>
    <w:rsid w:val="5329C91B"/>
    <w:rsid w:val="535DBEC6"/>
    <w:rsid w:val="539C58BE"/>
    <w:rsid w:val="53BE2291"/>
    <w:rsid w:val="54A15076"/>
    <w:rsid w:val="54BD7577"/>
    <w:rsid w:val="54C54B77"/>
    <w:rsid w:val="54D67A42"/>
    <w:rsid w:val="5534ACE7"/>
    <w:rsid w:val="555A473B"/>
    <w:rsid w:val="55743D52"/>
    <w:rsid w:val="558E2FDC"/>
    <w:rsid w:val="55C13E7F"/>
    <w:rsid w:val="562FE8A3"/>
    <w:rsid w:val="564A61F6"/>
    <w:rsid w:val="5660B839"/>
    <w:rsid w:val="56DCEAB4"/>
    <w:rsid w:val="57249249"/>
    <w:rsid w:val="572D8799"/>
    <w:rsid w:val="5803991C"/>
    <w:rsid w:val="5832B888"/>
    <w:rsid w:val="584247A8"/>
    <w:rsid w:val="584EF21C"/>
    <w:rsid w:val="58BB45CE"/>
    <w:rsid w:val="58CE32D4"/>
    <w:rsid w:val="5972252D"/>
    <w:rsid w:val="5A221F7D"/>
    <w:rsid w:val="5A82D507"/>
    <w:rsid w:val="5A8B6963"/>
    <w:rsid w:val="5A8DFD50"/>
    <w:rsid w:val="5AEF6ED7"/>
    <w:rsid w:val="5AFEDF18"/>
    <w:rsid w:val="5B452BBD"/>
    <w:rsid w:val="5B69C415"/>
    <w:rsid w:val="5BB01E92"/>
    <w:rsid w:val="5C2C5817"/>
    <w:rsid w:val="5C7154C7"/>
    <w:rsid w:val="5C852F68"/>
    <w:rsid w:val="5C9CB9FB"/>
    <w:rsid w:val="5D154BCA"/>
    <w:rsid w:val="5DB71FC6"/>
    <w:rsid w:val="5EB0C017"/>
    <w:rsid w:val="5EEB173C"/>
    <w:rsid w:val="5F145F8E"/>
    <w:rsid w:val="5F574A56"/>
    <w:rsid w:val="6059AF1A"/>
    <w:rsid w:val="607922C0"/>
    <w:rsid w:val="60A16BF1"/>
    <w:rsid w:val="60D9DBD4"/>
    <w:rsid w:val="613C1B12"/>
    <w:rsid w:val="613F32C5"/>
    <w:rsid w:val="61E385E4"/>
    <w:rsid w:val="621A2DF9"/>
    <w:rsid w:val="62328521"/>
    <w:rsid w:val="6268E24C"/>
    <w:rsid w:val="62AE3FC1"/>
    <w:rsid w:val="62DE0163"/>
    <w:rsid w:val="62EC27E2"/>
    <w:rsid w:val="63029617"/>
    <w:rsid w:val="630F828E"/>
    <w:rsid w:val="6334A0D1"/>
    <w:rsid w:val="6351F911"/>
    <w:rsid w:val="63729426"/>
    <w:rsid w:val="63E8202C"/>
    <w:rsid w:val="63E8202C"/>
    <w:rsid w:val="64179F14"/>
    <w:rsid w:val="642FC49B"/>
    <w:rsid w:val="64334EAA"/>
    <w:rsid w:val="643B32F8"/>
    <w:rsid w:val="648A10CE"/>
    <w:rsid w:val="64B8BCDE"/>
    <w:rsid w:val="64CD56BF"/>
    <w:rsid w:val="653793B5"/>
    <w:rsid w:val="65DC27AF"/>
    <w:rsid w:val="660CBD8D"/>
    <w:rsid w:val="662C0670"/>
    <w:rsid w:val="66429209"/>
    <w:rsid w:val="66E66757"/>
    <w:rsid w:val="66E7C475"/>
    <w:rsid w:val="670F76CC"/>
    <w:rsid w:val="67325D65"/>
    <w:rsid w:val="67B593E7"/>
    <w:rsid w:val="680537A8"/>
    <w:rsid w:val="683895E1"/>
    <w:rsid w:val="6917D660"/>
    <w:rsid w:val="6A20EC5C"/>
    <w:rsid w:val="6A39B565"/>
    <w:rsid w:val="6A96E668"/>
    <w:rsid w:val="6AB89F3E"/>
    <w:rsid w:val="6B1D0976"/>
    <w:rsid w:val="6B59608C"/>
    <w:rsid w:val="6BA114D1"/>
    <w:rsid w:val="6BFCA0D8"/>
    <w:rsid w:val="6BFDAD44"/>
    <w:rsid w:val="6C0C96A9"/>
    <w:rsid w:val="6C1B646F"/>
    <w:rsid w:val="6D869039"/>
    <w:rsid w:val="6DAC4176"/>
    <w:rsid w:val="6DF72D4E"/>
    <w:rsid w:val="6E111B94"/>
    <w:rsid w:val="6E2EC7A2"/>
    <w:rsid w:val="6E4A06EC"/>
    <w:rsid w:val="6E8B6C0D"/>
    <w:rsid w:val="6ECBB47D"/>
    <w:rsid w:val="6ED7D203"/>
    <w:rsid w:val="6F9A30A6"/>
    <w:rsid w:val="704F23B8"/>
    <w:rsid w:val="70598AFF"/>
    <w:rsid w:val="707E7695"/>
    <w:rsid w:val="70814DAD"/>
    <w:rsid w:val="70D1D620"/>
    <w:rsid w:val="71441B97"/>
    <w:rsid w:val="7196C8C2"/>
    <w:rsid w:val="71BCA693"/>
    <w:rsid w:val="724BBC63"/>
    <w:rsid w:val="7279258B"/>
    <w:rsid w:val="72845491"/>
    <w:rsid w:val="72DFD2FD"/>
    <w:rsid w:val="73123B5D"/>
    <w:rsid w:val="735703F7"/>
    <w:rsid w:val="73CED19B"/>
    <w:rsid w:val="741D9151"/>
    <w:rsid w:val="749DC9D4"/>
    <w:rsid w:val="74C1E5A3"/>
    <w:rsid w:val="750CE37F"/>
    <w:rsid w:val="75219845"/>
    <w:rsid w:val="756B42F4"/>
    <w:rsid w:val="758DF258"/>
    <w:rsid w:val="7603CA90"/>
    <w:rsid w:val="763377EB"/>
    <w:rsid w:val="76401EA7"/>
    <w:rsid w:val="765FE731"/>
    <w:rsid w:val="7677634C"/>
    <w:rsid w:val="76ADDCA7"/>
    <w:rsid w:val="76C17B1E"/>
    <w:rsid w:val="76C9F4F6"/>
    <w:rsid w:val="76CA5AAE"/>
    <w:rsid w:val="77363FD9"/>
    <w:rsid w:val="777C2DFB"/>
    <w:rsid w:val="781A0F42"/>
    <w:rsid w:val="788554D3"/>
    <w:rsid w:val="788DF505"/>
    <w:rsid w:val="7961F276"/>
    <w:rsid w:val="7994CABB"/>
    <w:rsid w:val="79D6231C"/>
    <w:rsid w:val="7A34371A"/>
    <w:rsid w:val="7A8F12A7"/>
    <w:rsid w:val="7AFDC498"/>
    <w:rsid w:val="7B14999C"/>
    <w:rsid w:val="7C16A652"/>
    <w:rsid w:val="7C2A78CD"/>
    <w:rsid w:val="7C5D783A"/>
    <w:rsid w:val="7CCEF479"/>
    <w:rsid w:val="7CD25E87"/>
    <w:rsid w:val="7D0D4347"/>
    <w:rsid w:val="7D1C532A"/>
    <w:rsid w:val="7D45440B"/>
    <w:rsid w:val="7D4E8348"/>
    <w:rsid w:val="7D80C5F0"/>
    <w:rsid w:val="7DAABA9C"/>
    <w:rsid w:val="7DF06805"/>
    <w:rsid w:val="7E12A559"/>
    <w:rsid w:val="7E252009"/>
    <w:rsid w:val="7EC0EC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B3A80C6"/>
  <w15:chartTrackingRefBased/>
  <w15:docId w15:val="{2FAD5031-2B5A-4EF7-BD30-E913B68C4F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pPr>
    <w:rPr>
      <w:rFonts w:ascii="Liberation Serif" w:hAnsi="Liberation Serif" w:eastAsia="Noto Serif CJK SC" w:cs="Noto Sans Devanagari"/>
      <w:color w:val="1F2937"/>
      <w:sz w:val="24"/>
      <w:szCs w:val="24"/>
      <w:lang w:val="en-AU" w:eastAsia="zh-CN" w:bidi="hi-IN"/>
    </w:rPr>
  </w:style>
  <w:style w:type="paragraph" w:styleId="Heading1">
    <w:name w:val="heading 1"/>
    <w:basedOn w:val="Heading"/>
    <w:next w:val="BodyText"/>
    <w:qFormat/>
    <w:pPr>
      <w:spacing w:line="528" w:lineRule="auto"/>
      <w:outlineLvl w:val="0"/>
    </w:pPr>
    <w:rPr>
      <w:rFonts w:ascii="Liberation Serif" w:hAnsi="Liberation Serif" w:eastAsia="Noto Serif CJK SC"/>
      <w:b/>
      <w:bCs/>
      <w:sz w:val="48"/>
      <w:szCs w:val="48"/>
    </w:rPr>
  </w:style>
  <w:style w:type="paragraph" w:styleId="Heading2">
    <w:name w:val="heading 2"/>
    <w:basedOn w:val="Heading"/>
    <w:next w:val="BodyText"/>
    <w:qFormat/>
    <w:pPr>
      <w:spacing w:before="200" w:line="528" w:lineRule="auto"/>
      <w:outlineLvl w:val="1"/>
    </w:pPr>
    <w:rPr>
      <w:rFonts w:ascii="Liberation Serif" w:hAnsi="Liberation Serif" w:eastAsia="Noto Serif CJK SC"/>
      <w:b/>
      <w:bCs/>
      <w:sz w:val="36"/>
      <w:szCs w:val="36"/>
    </w:rPr>
  </w:style>
  <w:style w:type="paragraph" w:styleId="Heading3">
    <w:name w:val="heading 3"/>
    <w:basedOn w:val="Heading"/>
    <w:next w:val="BodyText"/>
    <w:qFormat/>
    <w:pPr>
      <w:spacing w:before="140" w:line="528" w:lineRule="auto"/>
      <w:outlineLvl w:val="2"/>
    </w:pPr>
    <w:rPr>
      <w:rFonts w:ascii="Liberation Serif" w:hAnsi="Liberation Serif" w:eastAsia="Noto Serif CJK SC"/>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qFormat/>
    <w:rPr>
      <w:b/>
      <w:bCs/>
    </w:rPr>
  </w:style>
  <w:style w:type="character" w:styleId="NumberingSymbols" w:customStyle="1">
    <w:name w:val="Numbering Symbols"/>
  </w:style>
  <w:style w:type="character" w:styleId="Bullets" w:customStyle="1">
    <w:name w:val="Bullets"/>
    <w:rPr>
      <w:rFonts w:ascii="OpenSymbol" w:hAnsi="OpenSymbol" w:eastAsia="OpenSymbol" w:cs="OpenSymbol"/>
    </w:rPr>
  </w:style>
  <w:style w:type="paragraph" w:styleId="Heading" w:customStyle="1">
    <w:name w:val="Heading"/>
    <w:basedOn w:val="Normal"/>
    <w:next w:val="BodyText"/>
    <w:pPr>
      <w:keepNext/>
      <w:spacing w:before="240" w:after="120"/>
    </w:pPr>
    <w:rPr>
      <w:rFonts w:ascii="Liberation Sans" w:hAnsi="Liberation Sans" w:eastAsia="Noto Sans CJK SC"/>
      <w:sz w:val="28"/>
      <w:szCs w:val="28"/>
    </w:rPr>
  </w:style>
  <w:style w:type="paragraph" w:styleId="BodyText">
    <w:name w:val="Body Text"/>
    <w:basedOn w:val="Normal"/>
    <w:pPr>
      <w:spacing w:after="142" w:line="276" w:lineRule="auto"/>
    </w:pPr>
    <w:rPr>
      <w:rFonts w:ascii="Georgia" w:hAnsi="Georgia" w:eastAsia="Georgia" w:cs="Georgia"/>
      <w:sz w:val="28"/>
      <w:szCs w:val="28"/>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i/>
      <w:iCs/>
    </w:rPr>
  </w:style>
  <w:style w:type="paragraph" w:styleId="Index" w:customStyle="1">
    <w:name w:val="Index"/>
    <w:basedOn w:val="Normal"/>
    <w:pPr>
      <w:suppressLineNumbers/>
    </w:pPr>
  </w:style>
  <w:style w:type="paragraph" w:styleId="Heading1chapter" w:customStyle="1">
    <w:name w:val="Heading 1.chapter"/>
    <w:basedOn w:val="Heading1"/>
    <w:pPr>
      <w:pageBreakBefore/>
      <w:pBdr>
        <w:top w:val="none" w:color="000000" w:sz="0" w:space="0"/>
        <w:left w:val="none" w:color="000000" w:sz="0" w:space="0"/>
        <w:bottom w:val="double" w:color="2563EB" w:sz="8" w:space="6"/>
        <w:right w:val="none" w:color="000000" w:sz="0" w:space="0"/>
      </w:pBdr>
      <w:spacing w:before="720" w:after="363"/>
      <w:ind w:left="720" w:right="720"/>
      <w:outlineLvl w:val="9"/>
    </w:pPr>
    <w:rPr>
      <w:rFonts w:ascii="Segoe UI" w:hAnsi="Segoe UI" w:eastAsia="Segoe UI" w:cs="Segoe UI"/>
      <w:color w:val="0F172A"/>
      <w:sz w:val="40"/>
      <w:szCs w:val="40"/>
    </w:rPr>
  </w:style>
  <w:style w:type="paragraph" w:styleId="Heading2section" w:customStyle="1">
    <w:name w:val="Heading 2.section"/>
    <w:basedOn w:val="Heading2"/>
    <w:pPr>
      <w:spacing w:before="561" w:after="278"/>
      <w:ind w:left="561" w:right="561"/>
      <w:outlineLvl w:val="9"/>
    </w:pPr>
    <w:rPr>
      <w:rFonts w:ascii="Segoe UI" w:hAnsi="Segoe UI" w:eastAsia="Segoe UI" w:cs="Segoe UI"/>
      <w:color w:val="1E3A8A"/>
      <w:sz w:val="32"/>
      <w:szCs w:val="32"/>
    </w:rPr>
  </w:style>
  <w:style w:type="paragraph" w:styleId="Heading3subsec" w:customStyle="1">
    <w:name w:val="Heading 3.subsec"/>
    <w:basedOn w:val="Heading3"/>
    <w:pPr>
      <w:spacing w:before="403" w:after="238"/>
      <w:ind w:left="403" w:right="403"/>
      <w:outlineLvl w:val="9"/>
    </w:pPr>
    <w:rPr>
      <w:rFonts w:ascii="Segoe UI" w:hAnsi="Segoe UI" w:eastAsia="Segoe UI" w:cs="Segoe UI"/>
      <w:color w:val="334155"/>
    </w:rPr>
  </w:style>
  <w:style w:type="paragraph" w:styleId="PreformattedText" w:customStyle="1">
    <w:name w:val="Preformatted Text"/>
    <w:basedOn w:val="Normal"/>
    <w:pPr>
      <w:pBdr>
        <w:top w:val="single" w:color="DBE3EE" w:sz="8" w:space="14"/>
        <w:left w:val="single" w:color="DBE3EE" w:sz="8" w:space="16"/>
        <w:bottom w:val="single" w:color="DBE3EE" w:sz="8" w:space="14"/>
        <w:right w:val="single" w:color="DBE3EE" w:sz="8" w:space="16"/>
      </w:pBdr>
      <w:shd w:val="clear" w:color="auto" w:fill="F1F5F9"/>
      <w:spacing w:before="238" w:after="238" w:line="360" w:lineRule="auto"/>
      <w:ind w:left="238" w:right="238"/>
    </w:pPr>
    <w:rPr>
      <w:rFonts w:ascii="Courier New" w:hAnsi="Courier New" w:eastAsia="Courier New" w:cs="Courier New"/>
      <w:sz w:val="20"/>
      <w:szCs w:val="20"/>
    </w:rPr>
  </w:style>
  <w:style w:type="paragraph" w:styleId="TableContents" w:customStyle="1">
    <w:name w:val="Table Contents"/>
    <w:basedOn w:val="Normal"/>
    <w:pPr>
      <w:suppressLineNumbers/>
      <w:spacing w:line="528" w:lineRule="auto"/>
    </w:pPr>
    <w:rPr>
      <w:rFonts w:ascii="Georgia" w:hAnsi="Georgia" w:eastAsia="Georgia" w:cs="Georgia"/>
      <w:sz w:val="28"/>
      <w:szCs w:val="28"/>
    </w:rPr>
  </w:style>
  <w:style w:type="paragraph" w:styleId="TableHeading" w:customStyle="1">
    <w:name w:val="Table Heading"/>
    <w:basedOn w:val="TableContents"/>
    <w:pPr>
      <w:shd w:val="clear" w:color="auto" w:fill="EFF6FF"/>
    </w:pPr>
    <w:rPr>
      <w:b/>
      <w:bCs/>
      <w:color w:val="0F172A"/>
    </w:rPr>
  </w:style>
  <w:style w:type="paragraph" w:styleId="Comment" w:customStyle="1">
    <w:name w:val="Comment"/>
    <w:basedOn w:val="Normal"/>
    <w:rPr>
      <w:sz w:val="20"/>
      <w:szCs w:val="20"/>
    </w:rPr>
  </w:style>
  <w:style w:type="character" w:styleId="CommentReference">
    <w:name w:val="Comment Reference"/>
    <w:basedOn w:val="DefaultParagraphFont"/>
    <w:uiPriority w:val="99"/>
    <w:semiHidden/>
    <w:unhideWhenUsed/>
    <w:rPr>
      <w:sz w:val="16"/>
      <w:szCs w:val="16"/>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dd3ec2962e304a47" Type="http://schemas.openxmlformats.org/officeDocument/2006/relationships/header" Target="header.xml"/><Relationship Id="R29d473d03d044643" Type="http://schemas.openxmlformats.org/officeDocument/2006/relationships/header" Target="header2.xml"/><Relationship Id="R4125c64e9cdb45f1" Type="http://schemas.openxmlformats.org/officeDocument/2006/relationships/header" Target="header3.xml"/><Relationship Id="R2fd89a4b20164941" Type="http://schemas.openxmlformats.org/officeDocument/2006/relationships/footer" Target="footer.xml"/><Relationship Id="Re3b806b1f6d644cd" Type="http://schemas.openxmlformats.org/officeDocument/2006/relationships/footer" Target="footer2.xml"/><Relationship Id="rId818320006" Type="http://schemas.openxmlformats.org/officeDocument/2006/relationships/image" Target="../media/image.jpg"/><Relationship Id="rId2090207504" Type="http://schemas.openxmlformats.org/officeDocument/2006/relationships/image" Target="../media/image2.jpg"/><Relationship Id="rId712937479" Type="http://schemas.openxmlformats.org/officeDocument/2006/relationships/image" Target="../media/image3.jpg"/><Relationship Id="rId583388783" Type="http://schemas.openxmlformats.org/officeDocument/2006/relationships/image" Target="../media/image4.jpg"/><Relationship Id="rId310270953" Type="http://schemas.openxmlformats.org/officeDocument/2006/relationships/image" Target="../media/image5.jpg"/><Relationship Id="rId737706918" Type="http://schemas.openxmlformats.org/officeDocument/2006/relationships/image" Target="../media/image6.jpg"/><Relationship Id="rId2117126955" Type="http://schemas.openxmlformats.org/officeDocument/2006/relationships/image" Target="../media/image7.jpg"/><Relationship Id="rId164214010" Type="http://schemas.openxmlformats.org/officeDocument/2006/relationships/image" Target="../media/image8.jpg"/><Relationship Id="rId316932840" Type="http://schemas.openxmlformats.org/officeDocument/2006/relationships/image" Target="../media/image9.jpg"/><Relationship Id="rId1876227360" Type="http://schemas.openxmlformats.org/officeDocument/2006/relationships/image" Target="../media/imagea.jpg"/><Relationship Id="rId265707152" Type="http://schemas.openxmlformats.org/officeDocument/2006/relationships/image" Target="../media/imageb.jpg"/><Relationship Id="rId2075391409" Type="http://schemas.openxmlformats.org/officeDocument/2006/relationships/image" Target="../media/imagec.jpg"/><Relationship Id="rId407710635" Type="http://schemas.openxmlformats.org/officeDocument/2006/relationships/image" Target="../media/imaged.jpg"/><Relationship Id="rId717320282" Type="http://schemas.openxmlformats.org/officeDocument/2006/relationships/image" Target="../media/imagee.jpg"/><Relationship Id="rId5" Type="http://schemas.openxmlformats.org/officeDocument/2006/relationships/image" Target="media/image1.jpg"/><Relationship Id="rId8" Type="http://schemas.openxmlformats.org/officeDocument/2006/relationships/image" Target="media/image10.jpg"/><Relationship Id="rId9" Type="http://schemas.openxmlformats.org/officeDocument/2006/relationships/image" Target="media/image11.jpg"/><Relationship Id="rId10" Type="http://schemas.openxmlformats.org/officeDocument/2006/relationships/image" Target="media/image12.jpg"/><Relationship Id="rId11" Type="http://schemas.openxmlformats.org/officeDocument/2006/relationships/image" Target="media/image13.jpg"/><Relationship Id="rId12" Type="http://schemas.openxmlformats.org/officeDocument/2006/relationships/image" Target="media/image14.jpg"/><Relationship Id="rId13" Type="http://schemas.openxmlformats.org/officeDocument/2006/relationships/image" Target="media/image15.jpg"/><Relationship Id="rId14" Type="http://schemas.openxmlformats.org/officeDocument/2006/relationships/image" Target="media/image16.jpg"/><Relationship Id="rId15" Type="http://schemas.openxmlformats.org/officeDocument/2006/relationships/image" Target="media/image17.jpg"/><Relationship Id="rId16" Type="http://schemas.openxmlformats.org/officeDocument/2006/relationships/image" Target="media/image18.jpg"/><Relationship Id="rId17" Type="http://schemas.openxmlformats.org/officeDocument/2006/relationships/image" Target="media/image19.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BCSP-064 Project Report - Hotel Room Booking Website with Assistant Chatbot</dc:title>
  <dc:subject/>
  <dc:creator/>
  <keywords/>
  <lastModifiedBy>Guest User</lastModifiedBy>
  <revision>6</revision>
  <lastPrinted>1601-01-01T00:00:00.0000000Z</lastPrinted>
  <dcterms:created xsi:type="dcterms:W3CDTF">2026-07-23T15:32:00.0000000Z</dcterms:created>
  <dcterms:modified xsi:type="dcterms:W3CDTF">2026-07-25T07:06:25.2924197Z</dcterms:modified>
</coreProperties>
</file>